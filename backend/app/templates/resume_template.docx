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tbl>
      <w:tblPr>
        <w:tblStyle w:val="documentparent-contain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00"/>
        <w:gridCol w:w="3360"/>
        <w:gridCol w:w="400"/>
        <w:gridCol w:w="6686"/>
        <w:gridCol w:w="760"/>
      </w:tblGrid>
      <w:tr>
        <w:tblPrEx>
          <w:tblLayout w:type="fixed"/>
          <w:tblLook w:val="05E0"/>
        </w:tblPrEx>
        <w:trPr>
          <w:trHeight w:val="16118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595.3pt;height:139.77pt;margin-top:0;margin-left:0;mso-position-horizontal-relative:page;mso-position-vertical-relative:page;position:absolute;z-index:-251658240" o:allowincell="f" fillcolor="#ebd199" strokecolor="#ebd199"/>
              </w:pic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vAlign w:val="top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0" w:after="0"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oval id="_x0000_s1026" style="width:106pt;height:106pt;margin-top:29.5pt;margin-left:22pt;position:absolute;z-index:251659264" filled="t" fillcolor="white" stroked="t" strokecolor="white" strokeweight="1pt"/>
              </w:pict>
            </w:r>
            <w:r>
              <w:pict>
                <v:oval id="_x0000_s1027" style="width:105pt;height:105pt;margin-top:30pt;margin-left:22.5pt;position:absolute;z-index:251660288" filled="t" stroked="f" strokecolor="this">
                  <v:fill r:id="rId4" o:title="" type="frame"/>
                </v:oval>
              </w:pict>
            </w:r>
          </w:p>
          <w:p>
            <w:pPr>
              <w:pStyle w:val="documentleft-boxpict-secsectionsectiontitle"/>
              <w:pBdr>
                <w:top w:val="none" w:sz="0" w:space="20" w:color="auto"/>
                <w:left w:val="none" w:sz="0" w:space="0" w:color="auto"/>
                <w:bottom w:val="none" w:sz="0" w:space="0" w:color="auto"/>
                <w:right w:val="none" w:sz="0" w:space="5" w:color="auto"/>
              </w:pBdr>
              <w:spacing w:before="2960" w:after="0" w:line="2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ection-cntc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contact.email }}</w:t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ico-t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contact.phone }}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r>
          </w:p>
          <w:p>
            <w:pPr>
              <w:pStyle w:val="documenticon-row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icon-rowzipsuf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contact.location }}</w:t>
            </w:r>
          </w:p>
          <w:p>
            <w:pPr>
              <w:pStyle w:val="documenticon-rowzipprefi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vanish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vanish/>
                <w:color w:val="FFFFFF"/>
                <w:sz w:val="20"/>
                <w:szCs w:val="20"/>
              </w:rPr>
              <w:t>{{ contact.location }}</w:t>
            </w:r>
          </w:p>
          <w:p>
            <w:pPr>
              <w:pStyle w:val="documentsection-cntcuser-detailicon-rownth-child1icon-sv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0266" cy="190371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66" cy="19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contact.linkedin }}</w:t>
            </w:r>
          </w:p>
          <w:p>
            <w:pPr>
              <w:pStyle w:val="documentparent-containerleft-boxsection-cntccntcMarginBotto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30"/>
                <w:szCs w:val="3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education[0].degree }}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{{ education[0].institution }}</w:t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</w:r>
          </w:p>
          <w:p>
            <w:pPr>
              <w:pStyle w:val="documentpaddedline"/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education[0].year }}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left-boxheadingsectiontitle"/>
              <w:pBdr>
                <w:top w:val="single" w:sz="8" w:space="20" w:color="FFFFFF"/>
                <w:left w:val="none" w:sz="0" w:space="0" w:color="auto"/>
                <w:bottom w:val="none" w:sz="0" w:space="0" w:color="auto"/>
                <w:right w:val="none" w:sz="0" w:space="25" w:color="auto"/>
              </w:pBdr>
              <w:spacing w:before="0" w:after="200" w:line="300" w:lineRule="atLeast"/>
              <w:ind w:left="180" w:right="-50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languages[0].name }}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74338" cy="88840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38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languages[0].level }}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languages[1].name }}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674338" cy="88840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38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FFFFFF"/>
                <w:sz w:val="20"/>
                <w:szCs w:val="20"/>
              </w:rPr>
              <w:t>{{ languages[1].level }}</w:t>
            </w:r>
          </w:p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b w:val="0"/>
                <w:bCs w:val="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tbl>
            <w:tblPr>
              <w:tblStyle w:val="documentsection"/>
              <w:tblCellSpacing w:w="0" w:type="dxa"/>
              <w:tblLayout w:type="fixed"/>
              <w:tblCellMar>
                <w:top w:w="4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686"/>
            </w:tblGrid>
            <w:tr>
              <w:tblPrEx>
                <w:tblLayout w:type="fixed"/>
                <w:tblLook w:val="05E0"/>
              </w:tblPrEx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nam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nameSecPARAGRAPHNAMEfirstparagraphparagraph"/>
                      <w:rFonts w:ascii="Montserrat" w:eastAsia="Montserrat" w:hAnsi="Montserrat" w:cs="Montserrat"/>
                      <w:b w:val="0"/>
                      <w:bCs w:val="0"/>
                      <w:caps/>
                      <w:color w:val="000000"/>
                      <w:spacing w:val="20"/>
                      <w:sz w:val="48"/>
                      <w:szCs w:val="4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b w:val="0"/>
                      <w:bCs w:val="0"/>
                      <w:caps/>
                    </w:rPr>
                    <w:t>{{ contact.name }}</w:t>
                  </w:r>
                  <w:r>
                    <w:rPr>
                      <w:rStyle w:val="documentnameSecPARAGRAPHNAMEfirstparagraphparagraph"/>
                      <w:b w:val="0"/>
                      <w:bCs w:val="0"/>
                      <w:caps/>
                      <w:bdr w:val="none" w:sz="0" w:space="0" w:color="auto"/>
                      <w:vertAlign w:val="baseline"/>
                    </w:rPr>
                  </w:r>
                  <w:r>
                    <w:rPr>
                      <w:rStyle w:val="span"/>
                      <w:b w:val="0"/>
                      <w:bCs w:val="0"/>
                      <w:caps/>
                    </w:rPr>
                  </w:r>
                </w:p>
                <w:p>
                  <w:pPr>
                    <w:pStyle w:val="documentnameSecPARAGRAPHNAMEfirstparagraphparagraph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0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nameSecsection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10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summary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accomplishments[0]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accomplishments[1]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accomplishments[2]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accomplishments[3]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1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accomplishments[4]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400" w:line="260" w:lineRule="atLeast"/>
              <w:ind w:left="440" w:right="0" w:hanging="192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accomplishments[5]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Skills</w:t>
            </w:r>
          </w:p>
          <w:tbl>
            <w:tblPr>
              <w:tblStyle w:val="documentright-boxinfopara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193"/>
              <w:gridCol w:w="300"/>
              <w:gridCol w:w="3193"/>
            </w:tblGrid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skills[0]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3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skills[1]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right-boxskli-secparagraphfirstparagraph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4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skills[2]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5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skills[3]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6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skills[4]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7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skills[5]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8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skills[6]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9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skills[7]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  <w:tr>
              <w:tblPrEx>
                <w:tblInd w:w="0" w:type="dxa"/>
                <w:tblLayout w:type="fixed"/>
                <w:tblLook w:val="05E0"/>
              </w:tblPrEx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10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skills[8]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/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ulli"/>
                    <w:numPr>
                      <w:ilvl w:val="0"/>
                      <w:numId w:val="11"/>
                    </w:numPr>
                    <w:spacing w:before="0" w:after="100" w:line="260" w:lineRule="atLeast"/>
                    <w:ind w:left="200" w:right="0" w:hanging="210"/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  <w:t>{{ skills[9] }}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0" w:right="0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b w:val="0"/>
                      <w:bCs w:val="0"/>
                      <w:color w:val="00000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documentempty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{{ jobs[0].dates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{{ jobs[0].header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jobs[0].bullets[0]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jobs[0].bullets[1]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jobs[0].bullets[2]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jobs[0].bullets[3]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jobs[0].bullets[4]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jobs[0].bullets[5]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jobs[0].bullets[6]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jobs[0].bullets[7]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2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jobs[0].bullets[8]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{{ jobs[1].dates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{{ jobs[1].header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jobs[1].bullets[0]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jobs[1].bullets[1]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jobs[1].bullets[2]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jobs[1].bullets[3]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jobs[1].bullets[4]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jobs[1].bullets[5]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jobs[1].bullets[6]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3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jobs[1].bullets[7]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{{ jobs[2].dates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{{ jobs[2].header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jobs[2].bullets[0]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jobs[2].bullets[1]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jobs[2].bullets[2]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jobs[2].bullets[3]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jobs[2].bullets[4]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jobs[2].bullets[5]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4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jobs[2].bullets[6]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exac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  <w:t>{{ jobs[3].dates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  <w:t>{{ jobs[3].header }}</w:t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pan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txt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documentsemi-bold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jobs[3].bullets[0]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jobs[3].bullets[1]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ulli"/>
              <w:numPr>
                <w:ilvl w:val="0"/>
                <w:numId w:val="15"/>
              </w:numPr>
              <w:spacing w:before="0"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{{r jobs[3].bullets[2] }}</w:t>
            </w:r>
            <w:r>
              <w:rPr>
                <w:rStyle w:val="strong"/>
                <w:rFonts w:ascii="Source Sans Pro" w:eastAsia="Source Sans Pro" w:hAnsi="Source Sans Pro" w:cs="Source Sans Pro"/>
                <w:b/>
                <w:bCs/>
                <w:color w:val="000000"/>
                <w:sz w:val="20"/>
                <w:szCs w:val="20"/>
              </w:rPr>
            </w: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r>
          </w:p>
          <w:p>
            <w:pPr>
              <w:pStyle w:val="documentright-boxheadingsectiontitle"/>
              <w:pBdr>
                <w:top w:val="single" w:sz="8" w:space="20" w:color="000000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 w:line="300" w:lineRule="atLeast"/>
              <w:ind w:left="0" w:right="0"/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Montserrat" w:eastAsia="Montserrat" w:hAnsi="Montserrat" w:cs="Montserrat"/>
                <w:b/>
                <w:bCs/>
                <w:caps/>
                <w:color w:val="000000"/>
                <w:spacing w:val="2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ulli"/>
              <w:numPr>
                <w:ilvl w:val="0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certifications[0] }}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certifications[1] }}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certifications[2] }}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certifications[3] }}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1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certifications[4] }}</w:t>
            </w:r>
          </w:p>
          <w:p>
            <w:pPr>
              <w:pStyle w:val="documentulli"/>
              <w:numPr>
                <w:ilvl w:val="0"/>
                <w:numId w:val="16"/>
              </w:numPr>
              <w:spacing w:before="0" w:after="400" w:line="260" w:lineRule="atLeast"/>
              <w:ind w:left="440" w:right="0" w:hanging="192"/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{{ certifications[5] }}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Style w:val="documentright-box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Source Sans Pro" w:eastAsia="Source Sans Pro" w:hAnsi="Source Sans Pro" w:cs="Source Sans Pro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headerReference w:type="default" r:id="rId11"/>
      <w:footerReference w:type="default" r:id="rId12"/>
      <w:pgSz w:w="11906" w:h="16838"/>
      <w:pgMar w:top="0" w:right="0" w:bottom="0" w:left="0" w:header="0" w:foo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BF8F01B6-EE20-4338-AEF8-AE2837CA5D56}"/>
    <w:embedBold r:id="rId2" w:fontKey="{E17F37CC-8283-4A4B-A482-26896C52D487}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3" w:fontKey="{0BD1D9C9-579E-4E9F-BAA5-54C426CCDC7B}"/>
    <w:embedBold r:id="rId4" w:fontKey="{C8496959-D0EF-40CB-AFB5-2AFCA1D26265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  <w:pPr>
      <w:pBdr>
        <w:top w:val="none" w:sz="0" w:space="0" w:color="auto"/>
      </w:pBdr>
    </w:pPr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</w:style>
  <w:style w:type="paragraph" w:customStyle="1" w:styleId="documentpaddedline">
    <w:name w:val="document_paddedline"/>
    <w:basedOn w:val="Normal"/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  <w:pPr>
      <w:pBdr>
        <w:top w:val="none" w:sz="0" w:space="0" w:color="auto"/>
      </w:pBdr>
    </w:pPr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  <w:pPr>
      <w:pBdr>
        <w:top w:val="none" w:sz="0" w:space="0" w:color="auto"/>
      </w:pBdr>
    </w:pPr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b w:val="0"/>
      <w:bCs w:val="0"/>
      <w:caps/>
      <w:color w:val="000000"/>
      <w:spacing w:val="20"/>
      <w:sz w:val="48"/>
      <w:szCs w:val="48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  <w:sz w:val="24"/>
      <w:szCs w:val="24"/>
    </w:rPr>
  </w:style>
  <w:style w:type="paragraph" w:customStyle="1" w:styleId="documentnameSecsectionheadingsectiontitle">
    <w:name w:val="document_nameSec + section_heading_sectiontitl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firstparagraph">
    <w:name w:val="document_firstparagraph"/>
    <w:basedOn w:val="Normal"/>
    <w:pPr>
      <w:pBdr>
        <w:top w:val="none" w:sz="0" w:space="0" w:color="auto"/>
      </w:pBdr>
    </w:pPr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ulli">
    <w:name w:val="document_ul_li"/>
    <w:basedOn w:val="Normal"/>
    <w:pPr>
      <w:pBdr>
        <w:left w:val="none" w:sz="0" w:space="0" w:color="auto"/>
      </w:pBdr>
    </w:pPr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ulliCharacter">
    <w:name w:val="document_ul_li Character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paragraph" w:customStyle="1" w:styleId="documentexpr-secparagraph">
    <w:name w:val="document_expr-sec_paragraph"/>
    <w:basedOn w:val="Normal"/>
    <w:pPr>
      <w:pBdr>
        <w:top w:val="none" w:sz="0" w:space="0" w:color="auto"/>
      </w:pBdr>
    </w:pPr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table" w:customStyle="1" w:styleId="documentparent-container">
    <w:name w:val="document_parent-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Jithin Pattasseril Joseph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198a1ba8-d68f-4725-8508-6e65e3e3288a</vt:lpwstr>
  </property>
  <property fmtid="{D5CDD505-2E9C-101B-9397-08002B2CF9AE}" pid="3" name="x1ye=0">
    <vt:lpwstr>TJUAAB+LCAAAAAAAAAMUm0WShAAAAx/EAbcj7u7ckMHd4fVb+4qkUx2SoxkSZjiEZwmW4hkCojiUYBFSxCiOhLll/cVQbqOXfsu0gsQOzq8jTI44C48ouqEi0KACSIbkrc6V13E/MdRt3jL8GTQXMnAsyhPxMbHEIqUfIKN6T5O4YfTSjzXDdlWNkla3RYSLTPYUar6sHx7cVqMqNyuhKBHrXXD1TwtsCs/L+r5PAsd8ELJbYb6biJWQQwBCOpG</vt:lpwstr>
  </property>
  <property fmtid="{D5CDD505-2E9C-101B-9397-08002B2CF9AE}" pid="4" name="x1ye=1">
    <vt:lpwstr>NsECm9q4qFQ0iY2Wm31pxv6auqdmozkAXk3kL4Ni+odsYEUU3ySs6pxjlVkGuxvVOPwejIotaQblInU3G58D1Kl7iLWbcGqC2NbxzFu+MvBAlesR26Cayl5O6LFRjNp5CjC4Trs0TK0YbhdMjp1QY4gBwMDZ/N8X5FXTB3kS1mHUjzuEp22K3AT0/8elv4oHLfPL8stBVY7P9lwyjl31YlM61vFQcT7T+s+AgUy2nJG6Jx5Qp2WvUxBI/SqNRx4</vt:lpwstr>
  </property>
  <property fmtid="{D5CDD505-2E9C-101B-9397-08002B2CF9AE}" pid="5" name="x1ye=10">
    <vt:lpwstr>18ZO9TmsPHZm+TJTDTETRbwXOZHRu0bGugnljDv+TtIEofIBVObw1nFFwg84qGI2C7lSgrW/aG1JErEao9G2oZiTlahTN6x89ESiH8pM6WlOrl2WpZN+jJ7njnr7GdRGZfnYQgrQi62Uejv4fC/f6gonjsmArOHkqZ7qbufmwhSFvT37monEX/jM5dL/XbJLa6s+WdFpzNqfPHJjncAgqhHT8Rqvt3+xF34A8qg0X4ipPSb8LTDDRfxSbudEr2Q</vt:lpwstr>
  </property>
  <property fmtid="{D5CDD505-2E9C-101B-9397-08002B2CF9AE}" pid="6" name="x1ye=100">
    <vt:lpwstr>Dp62MkF9XF6FNDEWgW5nNxW/vZIrR5T43GzSFKh5fprZqxs152jGnLTvh5u0CYXzWLw+fZwQCvuWRZk6USIuZVUGJ2lTExpS/PkjSBm56lAQeeclNvjCVrfMIYcevZs08GUq1D0NV+yrTErZcrmk3upLweNS4JGyFwmy5osXqXH/kZlPndF1WSoddBBHMniK5Er6RbdJomP+tqe8tgD5Ka4SiihUYTUlH0bV+Qdkb3SBpTm9a4BJ4GaC3iSQwtk</vt:lpwstr>
  </property>
  <property fmtid="{D5CDD505-2E9C-101B-9397-08002B2CF9AE}" pid="7" name="x1ye=101">
    <vt:lpwstr>zG7lX93wYu7TzuBMFGx1521K0FY5Puw095F/pJi2PudjwHjPwfjah6hazjU3nR/OiErUKRu4LWReH1uO33dHSxqcQtulpWTLUO0NkMt471JcR9X5P5JtH2WTzVcyBOtCjzRIkckmzAY5kFdsaXOPTY3YC5rPuM1f+nClEeCrjnwpN01dgmteQ/6KEZHmM0PyUuA3Q8gma+/bM4Db3NxkT+l8b0uivaXPWT11OTUtNs2GWtbZMZNwxyAR/QtLu2D</vt:lpwstr>
  </property>
  <property fmtid="{D5CDD505-2E9C-101B-9397-08002B2CF9AE}" pid="8" name="x1ye=102">
    <vt:lpwstr>uWFRLcrdhnymVWCI/+apArFOiitqWChg8fscP0HfoHNraq2Zlve/Meh5BR+G4xrFWP9mH2qXhy1hFaaW/X8bRigC2Kz2P/fg7M8zL/dsB/TIcVkXfWEbkKkDJosSyMp3fgm06MZRLcrOR8Vj9t5My0fjVmn/s8VqmjE7zw2D689Lu19MlT/6iqNKEavAMB9vQAAfbeOT2j3b3o0VZmG6SQ0yRUm8tNcM6gTe3z8XdxBp3OoZPtUzFsJ72+Cg6YA</vt:lpwstr>
  </property>
  <property fmtid="{D5CDD505-2E9C-101B-9397-08002B2CF9AE}" pid="9" name="x1ye=103">
    <vt:lpwstr>XSonuzVvySUq7nBFV91GA3LyZiQpXfQGv5Tm77wxcjpy6RuKbpnQxz3YmyT2zGxAcfXN5aiqx0iY1OPG83c/LJRdL2WkqAW47o+rZRISTC1czgSx8LOs8bkamJN0vV2G9AumUPeeXo+iS1FKKyO5205cxlqOn6Nw82ARbyXgsgYP7yb0HzWONoRXMx4ESkeP40tDj+j4sL8CxpFaM6V8QL6DpxOmbjLmPuxhGREbpABGrEW9n/hXwh5TC3HsngT</vt:lpwstr>
  </property>
  <property fmtid="{D5CDD505-2E9C-101B-9397-08002B2CF9AE}" pid="10" name="x1ye=104">
    <vt:lpwstr>QvLqWH+y3WyS6G/gUQTFQ6ADgL1ePF7GmB90G4nts/7K5weJN+w309JfHLvj7TFXbRZ+YWEq5CJrL1etnoAnlKVH2P6j4MlnlXigtA1P57frm2k+TvycgWn6NEvo+XyE+klUtbbRn9WCT5v8WB57XJ3nCZXhqedo4izvXdHSKAKuOdaifvibywD4G+UuBSX8dYRdAVr936TtXU4Hp6ZaT1W98Xtz3jMoi8k8evG6UIjxjsyGO3BcBq0DKPLQpJK</vt:lpwstr>
  </property>
  <property fmtid="{D5CDD505-2E9C-101B-9397-08002B2CF9AE}" pid="11" name="x1ye=105">
    <vt:lpwstr>cItMtNsfODlYgcNWoDyUjxvJmiOEq0bbnCsL99c1ybxyr4eRueXcSoMWqbMFmMclo5tYE6dzP7b56aZofR+GeBzDBVV30sRvRrtzl7AmA25+g7u6HcYX6iZqKJ6Jm6WuXJ2sqjocNS7IaAqwOkKbdIn0WsWqh4jw2iL7dseuD/zXh5m31V+BmE7EYbimdPC8XpfMKpEwBTSeXFNNfZzPm3LBGBJFB+1DxA4GIR3xRVX7VYt84V35TEOlo7sEqZh</vt:lpwstr>
  </property>
  <property fmtid="{D5CDD505-2E9C-101B-9397-08002B2CF9AE}" pid="12" name="x1ye=106">
    <vt:lpwstr>5E+2omyyn0TJ7ulWDQkp4WgpLSsTPAPuzagLmzfDtlBN8CM3tSBBzxHqYaRtbtbg2sJ+reYZSf5K6KGm3yTwr6Eu8VsUpMgtOx6BJuFEWXJBuyS83U+zGg80QZIysteNAXUODqrOlOjdNoh891QTFaJDi5rXC+dwNYuJEsPRCahPiqPqC5ZMvmYMQ99aLtf+dGJAh1+yaOjU5pVBWnoDkWuFLbql7UuLEOEwbiUXcnKlk7z8gx0iuPjoC7VqslL</vt:lpwstr>
  </property>
  <property fmtid="{D5CDD505-2E9C-101B-9397-08002B2CF9AE}" pid="13" name="x1ye=107">
    <vt:lpwstr>OOZtkHuh/q6oeDHbZm2UGk+HyFLKk9hzjx5q6AYyX5eCvfhDtX5PpqOd5nk66Isz/sTKiDhJEKyx3BIahUuFh51C2RefnOwF2TghfVxeaFYzxEJM8h8JIOJWIG+Z9Vwub6grVrlgsbljr7YvraB6yM+gQKvrNKWK0HGtVz17jIgMbwO5Zn6T4XBK4/qgGBc3U/lTKzlG08bReYH9f4eBlwW2ioa0g3thISW5uiJaSpg2Qh2IP3nzLWQp81i89p1</vt:lpwstr>
  </property>
  <property fmtid="{D5CDD505-2E9C-101B-9397-08002B2CF9AE}" pid="14" name="x1ye=108">
    <vt:lpwstr>dSD6QeaJIN3nfRQo23oyLcou+8HFMujXWT4lZWKuyeXdZUV5fSVYAozUPNbwJLafJ5FaBgoWHopbWE3YK9Rx+/pGU2XNTycHOqvp4ucJ5SHZUhrUEqzxwIqmhNfsBiPuwV5BmSCNKqguXPMdUmkDl2qUgsKW7UzUt7irc/EASdeG+nQ1lL65MJDjA4M66D5+qA4qCY1VWtDrn95SIrZaYns+ezggmK7710qLuMPmWsHMjTcOpk+Yb0z/Jr3oyul</vt:lpwstr>
  </property>
  <property fmtid="{D5CDD505-2E9C-101B-9397-08002B2CF9AE}" pid="15" name="x1ye=109">
    <vt:lpwstr>LySN/bsACOUYE8lqOGpPUzu+L6KrH39WzZ2HFWHwl2B8fio2FIFVG7vVEmpC5RmJplwfxC+E8+8p+5+Eq6eHAgTxtiyLgIEn17PLMNVmISXPrqXOJaclgSG8eq3SEgYI8O5evWYOjmMRKAdgT0jC2rq8ErLkM5DuP5LdR7KHJoz8iFTAaxJOUnDKuZODVwz4nMUi/o2fahJ01wGZz2l8hcqmX70xH0QLT5PAG2BhcsPpyOBwX2yErzEnVBw9gpv</vt:lpwstr>
  </property>
  <property fmtid="{D5CDD505-2E9C-101B-9397-08002B2CF9AE}" pid="16" name="x1ye=11">
    <vt:lpwstr>T0os/X2oKjgHawdxJenjxPFxP8UJtUnMskvhq1B0XiBnOE2zPF6RYjSN1LGGSAhndAPlGf6jDuR3moS+tpTFgaHe58spyqVBvHrZfzSGApXIA89EVjdHYp+YvPe3QtJR9u+/YOs9sB4X20Kvz2bZRVsq+1kFSrp6L2dsWT3kI1WF8DHnxCjAI75zjw2v2Ke5ull9o51QC2AbdX7Nvl4BYQcygmhcCnnlMh7i20vF4CaVfmULBQIm8+JaI5c3sNs</vt:lpwstr>
  </property>
  <property fmtid="{D5CDD505-2E9C-101B-9397-08002B2CF9AE}" pid="17" name="x1ye=110">
    <vt:lpwstr>okJFp/6CKxkOASZWDOZn00upvmCve7h2BTEpJMR2LukjFsY3ir7HcuF6zRSU0Zbb2N6HPOHTCmZ82I9A81tznjiFC5IqYdGFTWWSC7BptiqnDOrapDtYBHgSARmIzZQXzJlqPUaZQbNr0cmBqF0wzTwDUaxhlJSinAqLVPLaULyfA7FUO/s5cTsKvtjftI607/UsaQXiw6Lqv7WxJt85DSO142HEfTd6Cvyblr8a/uwOLJuaQo4nM4G9378LP4C</vt:lpwstr>
  </property>
  <property fmtid="{D5CDD505-2E9C-101B-9397-08002B2CF9AE}" pid="18" name="x1ye=111">
    <vt:lpwstr>GQ/HmEnoa3H0DWi8LQRsobQ3arBYMY8Q+k62NvwgQ9DkjTsTQlx73ThUa1tuTOmHWgTedm8mwnNL3IT4wjLK9es+1V21LoA4nQRh6gb641U5VHnHEcWZElDmw5jl6TqF04MUar8sPeM5kDSukaJOQjVPYoKqgT564SPEL1yxNOEYD0yDrBeazg/7sCkCToQ/xL7LiZNywMXzy6/opSF69o9ZIHzr903X4pUWXsnfti2YsBs0jUmlIR+AahhVbeN</vt:lpwstr>
  </property>
  <property fmtid="{D5CDD505-2E9C-101B-9397-08002B2CF9AE}" pid="19" name="x1ye=112">
    <vt:lpwstr>NGWZXgm/pzTLCieRt7vOiLf7uVGKtNZT2XaEvAo8mpUd/nr6ooYwClO64YB/0CGkPnvhwWONfj6+a12ny5TVm72dimS47tcB4GAJ765VwSQJN4kchkokiQEBRsYfWxjBIMIyAVbuC6JRPWD7gzutBsQuT5HrJgUWVqGMDVqyBm1FlFJ4D3TV78Qm5xKZ/d2Vlk5wF7b4Sp3JMWwm6MNKml2Ydx7ArqDcZlATpNJOEBUFbBbd8aQxJzohnEH1HeS</vt:lpwstr>
  </property>
  <property fmtid="{D5CDD505-2E9C-101B-9397-08002B2CF9AE}" pid="20" name="x1ye=113">
    <vt:lpwstr>HDIJMrdIWcfAxpwsWG4T67YbkH6jLNrfe1KTBM8Rx2ZevcuVKgNCWyGlIy++OPEwN9D5aGyupdn7dwtdn14jdh2s4YZO6LcEm7dtQMf70sR8HbuaE0ZsequtHQdZbP9k/Xy4p3+xVEDy0QFsCGBccCDpYZ2Ao9azDP5y2Dz6fLIEyqCsFMPDdGlRoZJt5P3uBOqLsrQgSXnnqsrgE0xFTJiiJVgFCiNQF6Z3dXfUTYpkN3Qc+zqsVNOBaz3Lr/V</vt:lpwstr>
  </property>
  <property fmtid="{D5CDD505-2E9C-101B-9397-08002B2CF9AE}" pid="21" name="x1ye=114">
    <vt:lpwstr>qyYIeF5TJBqIweNzFdPxeIV92KA03JHxFZ5zdqu7eqL32p8UaO8FKsZFmuRrAGT7h01AkP9Fl0szbMn635Pz8cC5/ar7DZlBWW1tSy92/CuDYQxy7SfBM8pLvc64xCyVAsGGxCfYUnyoqprxhdWvMok2Zd2aKB5Hqvo3b+OZ9MFukkfGW/RaRx/8r9rDvEToZ1AdRMNwWPVaT+1oJLBEfnq36MqOQ525TKwyqqdZvhqIvl8bZzIz8EBZ9FVmQFX</vt:lpwstr>
  </property>
  <property fmtid="{D5CDD505-2E9C-101B-9397-08002B2CF9AE}" pid="22" name="x1ye=115">
    <vt:lpwstr>rJjFMEoeyGK/IHeD6WGy0U8oHNW6upU5mF7VTTu77+h7WcUY4pMAzE7vnSEvIi1ANLjo/QG2gTo9ToaWUSx9IIG2Y9zGv0JXrTp5lqya97GR27JQirdcuIhj1oWH7vs8+1mXGjc5lX8SrpIPdxVaCsKu4iCF87HTBy31atZN4akB/KfeT1fwXEQfAyMMfxNHZDuLdBem8TM+Jja2BzsHlttqJqLjkwzCB5vtpXgy7z4SiOVj9k977O+4aY7BkvR</vt:lpwstr>
  </property>
  <property fmtid="{D5CDD505-2E9C-101B-9397-08002B2CF9AE}" pid="23" name="x1ye=116">
    <vt:lpwstr>C5nufRolomy4H+RtGJ2BkipQoVS8WkoRwnZTqZ9ZO1+oPV9JhTFnW9D2zu73kE/Yk7HRgvlShYl4LGgRObKzOe0NGBpLJt6h9sKbys+6LUC0Qm2JHFPZ8uOQPoPT1C6A2+brypc1zkkBMM6hQiTL3As8OC/7SKetVwATckDz+76Ov8RlIPpodzLJNbf64IGKgsTMN2PAfmppbVi9IYDz6zuJ4OEYEc0piT3Kv7bTOoRJefrTHqfrn4LjySbjPWi</vt:lpwstr>
  </property>
  <property fmtid="{D5CDD505-2E9C-101B-9397-08002B2CF9AE}" pid="24" name="x1ye=117">
    <vt:lpwstr>2Gr1URp2zH79FQBZgd9VqRoWlHTG+AqomNnNKU+DoHmnV+9X7bHAMq0nFAH8OcNievJi77c0jAl7DjQYtlE+uQJSlCxE35fR48z3EEQ9YbDt6bNXLRk3r0NuteYjAblbjI1KEWwJbh7sK50nhi8CupEGEkS8sWsZVG56ZLiVs+tXDQwqa8Q007MvgLaypS6M0n3LI5uerp3VMZNzVXAZ8FXDXpIU+IpAcDzywK7zLNBRjK+rCMYs/j38w2fCHjE</vt:lpwstr>
  </property>
  <property fmtid="{D5CDD505-2E9C-101B-9397-08002B2CF9AE}" pid="25" name="x1ye=118">
    <vt:lpwstr>Jyi/PYNEOhyirTPfJb0Y9svqb1khEHWw5SC1zgFgCrooWBsDpDqimnEzx22VHbYmJqz7FRu27DeyClFXGXukFbnWXgJYLPXFgNMmRNlTFdt795QbCBpoWLglXiei75dDAxZf/xkYzNZ3CWjXwkJ5GJbVWPR5RZGo7oDWyDHZEseXKPOG9uVa0ROFLptCdgAzNNjHKjQSQ0dDAzEith2/ulu5GeXAdtltdZbqLK/5vFG9QNF1ZFpqDNVtRp9jplP</vt:lpwstr>
  </property>
  <property fmtid="{D5CDD505-2E9C-101B-9397-08002B2CF9AE}" pid="26" name="x1ye=119">
    <vt:lpwstr>uckkgOYohlRVYMRYCfdRFsI1DWjAH2nd6e5FDpfA5rmzwhEfpj2dStbYQt/qYxKC3Lw9Xo6iGr/S9OXg8WOWk/YtuN2R3N+VdegSL6h+zlZYkNHXar06Y50+RQjugUC/7kOEr26Iu8/zCpqsaRxwHrv7DZh2MHLRxjLIJt6VD06C6KnWIOgJAuFqRQLP2PmaqwutXyKnnpC9NfCgOQj4FIL0MJ2OuM/R4GsEvRiyAHvltBfFc4toBOSiLaX2FbI</vt:lpwstr>
  </property>
  <property fmtid="{D5CDD505-2E9C-101B-9397-08002B2CF9AE}" pid="27" name="x1ye=12">
    <vt:lpwstr>AcACwanEHkJYWcx7fuBB2hsKlJQhbN0WY1FTxLBYAGPX2UQs294jGhcpY6ubsWHVURoFX7cM3g30jixf0Adw6pL6jLe+BKrNBMX20CmJjCnq/yzLUFUBeAorpnXCuMCwIxF6gBWWUPr9Z37LHvjyrafuT6HSlETldfG+EPvaOZErSnsAeKsLTEakbZAm2m2i0/MVXWE/Vv9t//XFHY+5t4Omt2DEZzO2z7DFqunviF5XfCZEfUG9g1J04lGDsa0</vt:lpwstr>
  </property>
  <property fmtid="{D5CDD505-2E9C-101B-9397-08002B2CF9AE}" pid="28" name="x1ye=120">
    <vt:lpwstr>jSUg+htEnYuKvg2wo8azl7uTabQOfEpS9G6zEn/p3U+JAUKfXpZzG001HovQ12ylD/G0W6ioOcw38JVDjkO0uSP41Les4PIGvKeosrgNairQU1AsaRXugVgHooIlOOOTJYJccNV4brXA60ZtGadLKoBKV+5T71q5LWJuPHwldBRBhvINYzOYIA0sXXZ2dAkIQnrmMB5rUvNInCDOOwWo9i3pmUr0B0jhC9ThWIXOI6Gqqr2kJJR4ff2uMybWye6</vt:lpwstr>
  </property>
  <property fmtid="{D5CDD505-2E9C-101B-9397-08002B2CF9AE}" pid="29" name="x1ye=121">
    <vt:lpwstr>xYnEflFaqnSfk+PqoYRXrOU0HsT4E4Xqtf49TBDBNPJFc+gfB1zpWjJCjNq6+k1uYxRwJ1ica32AA+2DFn+COPgMZJfycVFIAqROA9vzAnxg/SWIZpmX103Mq2mjOcvKFfbwflpeONFzvnldRRV0W8Ss3ZTUjwn+FpeW6b7dnZl+lBf2lojXGiKmnI2grKHaY0SYpmpVFyEhsdZj9m7iAsIAo2ctA53cm+JWmF3kzfON36faow0YeRoBWRPzcNL</vt:lpwstr>
  </property>
  <property fmtid="{D5CDD505-2E9C-101B-9397-08002B2CF9AE}" pid="30" name="x1ye=122">
    <vt:lpwstr>Zh9FEkYGrJlOL0TpFTnndfTSvzmY3fQJnLSEGiiO1L183GVXZlCkxc5htj5Vs5YmvvzKKF58Yfht9WA100sWGfhnHh+Xwu7MXtbUI/BCJ5VnDVl7+tD/cjJa8vTm3fzJTkd8P9YGhWNxatErNM69giHz+q99Mqmy2H40ud0k9zBQUdZnHywki34GNURk+PTfEjIV+ezTLzaK435G58mzK0qCUqPICtIMFmNme5bIMwfDen/keqkfllXnaqtWmXw</vt:lpwstr>
  </property>
  <property fmtid="{D5CDD505-2E9C-101B-9397-08002B2CF9AE}" pid="31" name="x1ye=123">
    <vt:lpwstr>nXb+hLaHAu4uNrwFcjHdlAzVwwL+k0o6mxWU/t0+JC7QhZ5PiYsuQFkljZ+/kvdfI73jpEJRKwlKcfJXQLu3SpxAPCwRPZc7gVuawuYCaxVqDw4TIOlHhSJmC5HC+feSjb71Zo5VKcGVYl5py1DQDVoqrHKWxV2p5uiM33rftA7uoE+ywl4EIelkQ82olm5OLUG68yrEmtqYdFARAmBG8ZJ+Sb8AlSbZttu69BLaJ0iMnFJ2Rhuqye4WfJqR4lQ</vt:lpwstr>
  </property>
  <property fmtid="{D5CDD505-2E9C-101B-9397-08002B2CF9AE}" pid="32" name="x1ye=124">
    <vt:lpwstr>B80c+s+gM99ovdY5RET8Bv/QmRkfMMHmaOp8gnBTiQPvEb3mUV0b79OsDyJOr6O+9WBXACy6iJl++e+elUXNn1WABhgD96g1NsvDqg9jWNSifWWa2d+K5aavu54u1Wxdogqqri+iBwi5ilquyWYw2209dWnJ+liGTDFiHQMI7Oaz5dhP3CrQi5XL/fiNaXJRWdRftDlr5E0JVzofmeIgwohYgVjsyfLhfYb34ghWfI9Szjn+ZaQbrb92UWaESLp</vt:lpwstr>
  </property>
  <property fmtid="{D5CDD505-2E9C-101B-9397-08002B2CF9AE}" pid="33" name="x1ye=125">
    <vt:lpwstr>azgLtk49oMGJEbi6TTsoq7Kmm/KuPfR2LurYb6/TDQWhV6kfGvUl68sI/Mfq0KLSlyYuQnJ4vhbr8hiEVaSWDoR9Y1NeOOnuxaK1V6dWLH4OhDkck16GUVn56Blf/GSzJwBAO/WTbi9HTyoN4/BW28NkUG64P6NUW/TmRu1GGHpis+ED7rizgk07fa7gY5jdWZQ8/Dq9mTxye0NBeLAf5mPGoTA8egEXHTtwJLYTqBa2dybfDp162CsZd5lRlDg</vt:lpwstr>
  </property>
  <property fmtid="{D5CDD505-2E9C-101B-9397-08002B2CF9AE}" pid="34" name="x1ye=126">
    <vt:lpwstr>vtWvIpQqNwZqhLt1u1Lau9UUho9JrCyd+uUfO8hkrksnrVTe/fjc9A8dtAi7cAw8IRqHILrTh2g8eGqZV//eMMOxNmAQJkC7iZ36Y5OxE7KYTB6WA0DLqLnVjQIYgRi+M1RS/P+FFnKQmcuE9D9aEn9LKsVa3xkc+mQuNzEctZGSVi8JH7hs0NJr4k6ZiTA3kM/rfqZFZoSL5Fa5ozcVrtFqpdZcvNNR31do81KJsIoMJKVSmidOemnFTe7HFCD</vt:lpwstr>
  </property>
  <property fmtid="{D5CDD505-2E9C-101B-9397-08002B2CF9AE}" pid="35" name="x1ye=127">
    <vt:lpwstr>ta7+NlTCGQ5eH2wp1YPPgR5MC+qhYmZy52/uiGhO5XNFSwdJ0ox8X6//PYDTF7r+8ekk5eVMTLYZ5FxuvNjdCx+3U2dSxeypa76sds7QApmEE3Nybh8ee9jT7BCgKo43v0ahDhOEJYnuUOrFsz4AtyYNxzXbAB5T8HM6dcDIq1/iu56FpttJ7U4O7LrHYZfQ2j61d6wDjm1t3figcysq8hGE0KtaXO6WjJTsO3LAT3q7QKAJprdOsM1Lt+5oD+0</vt:lpwstr>
  </property>
  <property fmtid="{D5CDD505-2E9C-101B-9397-08002B2CF9AE}" pid="36" name="x1ye=128">
    <vt:lpwstr>S18JYA4+2ZsSfVtuvfjRuzxqlMTXYIxTG9TfrxyPYfjk0I4USPs0Q6My++pmwFLYJKSYJs/6BQmJN8iPs2YQvFvnkwgeGWKdVp2kBqjvX8T68dTu14TuUYQsFERNpOYtoqEeLCvDU8KSrR1DgiU3TahFQUkS912W1CNDTV40bjxQy48j2Pk5bnE9P7nYpKg1EaeAUzbzaTlOYnfYcyNeyCbI56LMhkS8A2cY858JXeg0pWxa31ctlpHq+9WTHPv</vt:lpwstr>
  </property>
  <property fmtid="{D5CDD505-2E9C-101B-9397-08002B2CF9AE}" pid="37" name="x1ye=129">
    <vt:lpwstr>7WGzZR2A9UiEKxne80cdQzxeLO8LPUPcDUrbZqIYjktqgKV8ESfEYR7Hdu0uWMHSU1FKmn1KJA+EG4x4v0HTaHIX99kfEJDAXs7BKtqPlru29GguYSnT1go7qfUyCotx9IrqeJ8nur6O7trYVAaAAWhABbsEE2MXdyXB3p/q/3tRxZKurYHNElMYLaW6HZJ3FuDai+BZlJKddntXI9rnsbQEeZiTky+jyubyYOABGO9CYJteIduQmPSYmoEMQGo</vt:lpwstr>
  </property>
  <property fmtid="{D5CDD505-2E9C-101B-9397-08002B2CF9AE}" pid="38" name="x1ye=13">
    <vt:lpwstr>dPR2KiZEEPoBuknzb0S4WCUVVO20kn2AFyrNY2xviQMzA6hewqL7+N5NuQmFjDz8Sas3D1eHVNQo/t34vt83RbYFjKlz7Er+nZzm2c2ISHvc/Mo+v7oTW92W2j4YRvyhLxpTaRvYYcqQsENygcJilIAWbsrq0NSoV/DfIyRGJ6b1awWoBKDLUZxgwXaRUWue8NpVXKLTvv+Cw9qQZiOCoNX4WuU3ZZ3Ujp307EN9c5k0v+5l/d9Pkn9I0EvyZL1</vt:lpwstr>
  </property>
  <property fmtid="{D5CDD505-2E9C-101B-9397-08002B2CF9AE}" pid="39" name="x1ye=130">
    <vt:lpwstr>u/avo2UczgUBioqJKVpzlkctNzLf5CGmMJvHi0356NM4e2HI3rDy/+ztq1G9wJJQxf6olBla+yPpmWhb/45plpIvOP2XOpoKK/cw3OltjmRi/l/j6DHTB30YgMJTAzE/U6Mp6vbyBXf99VRA47DTXPpQZDG7tJKr+cz4SXZwZcOb+7UQIcGKvh2fCOydTu/pjnMYA7c35Gw5yrB6EtiHPFiE4Z/lnhtcAhyNputpRwwCy7ulRnwq1NZVvtNWAEE</vt:lpwstr>
  </property>
  <property fmtid="{D5CDD505-2E9C-101B-9397-08002B2CF9AE}" pid="40" name="x1ye=131">
    <vt:lpwstr>w7RMTkr0crlc9KcDA53xXZ46H5VV/2ercZDoI8Ta8fEQj9Sv6bUYd45VEO/mDUnzKopk/TzRkS+wW9NcvSMNmHLcMFa47IMAwB9EIKNP36Z+MWsZubN222nJcxv7pjxyozjnWZMtXWCioWA+fy0NivR+rIVtxFAf4KPXcTJz0WlsXOsdw02d+gZt/TZOlHLuNT7A1co4BuRqzGdjCoekBxbtrdNwQgGQdkEKGUZRFoI8rEp3P4t0+JNvT2otvXj</vt:lpwstr>
  </property>
  <property fmtid="{D5CDD505-2E9C-101B-9397-08002B2CF9AE}" pid="41" name="x1ye=132">
    <vt:lpwstr>lAKydNqcyWqE9/PpbRdunyp8gg1LMkfZctMMDndNvHh43h8l/56bLfQTerv9mbcZiy58xT6FoG6UtSsvLCu90tNFLHn+grSRS4uGBIttt/CDOpogfx70hT0VawaL4jpW6TkOoWBp3c0HQhriuiVPkkuUZRuBm0PJoPWmN7pYTs+K9cxaXwvk5eDHMxj0+Zb9Ik0O4TS8N9R3/gBDkjJpudDQ4z5BOUF5l5i+h3jfb47PVNFGjOFCiCZBLkYWJ5Q</vt:lpwstr>
  </property>
  <property fmtid="{D5CDD505-2E9C-101B-9397-08002B2CF9AE}" pid="42" name="x1ye=133">
    <vt:lpwstr>HNu3e93l+3vDXGB3G0coL/5xMzezUBAdA8WrMj3d2D0RBuHyRoshTRbao2izENxKIecS8a72Dk7Ij9DtiuU+ReuGzZB6iKi2SXyashMvHAk38mF+fdfg0A3sRoJxzHoGp87BmVUgDGazNG73LIQC6QSWs1ESfmhRKLSEkuxV5XFIM7bQKvua/FwEQOLCU+IPnAQBHKdhQU9aGmJUe7VRYJ3UtfcfqCxST3ufXlBXTC0ztHwAxceuesK56U6MnMv</vt:lpwstr>
  </property>
  <property fmtid="{D5CDD505-2E9C-101B-9397-08002B2CF9AE}" pid="43" name="x1ye=134">
    <vt:lpwstr>Ma2VwDDBu+AjuGVGCqFsf1LYR5osq4QWM+ByEfFg3SGVf1ZcfirhxlcPHTzaqTRD6k4Zz/TWdlZgRlHnLxVKs6mtjsOPCnGZrfOlnLfMHLlePJOWC7BFABizbgJfUU8okkE1Ana1BMgvfNFYZkTE9qdLgiDz9ujpQqmW615LZq4xCYjPsm6YzmcUepi4U5Ui7uOfMx4ZgUUwb1UZctNhZ0he2aR8JasXX/aTTW/r3Xyhd8iS+IL4xZzlU86S0HR</vt:lpwstr>
  </property>
  <property fmtid="{D5CDD505-2E9C-101B-9397-08002B2CF9AE}" pid="44" name="x1ye=135">
    <vt:lpwstr>hoJAr/EKetxB1Qg7B6gd3w/PnoBhWUsy0cQcTEVB7x3BeA19WXD6631XNHX1/KuDI49yASqBhBVQD+T5szuV3DPYOEcB71ABeXwO3cYtMeYO1a3snV/lrggpHstQVZrXYY6aWhD+3YhlEy+ZRmW6dDooY7KpmvxB1Pss1UrPHUl4vHtcqSvAcq5mOB5XaLPm0zozZG7rfg+E0lTzvEtcd2CttKT65cuYiVNPg11M/+p71piMEVoZZZ5Om/Cg/wr</vt:lpwstr>
  </property>
  <property fmtid="{D5CDD505-2E9C-101B-9397-08002B2CF9AE}" pid="45" name="x1ye=136">
    <vt:lpwstr>NAzaRrfsT9HczEh5wTKhFqCypn4Eansy1p9+xQCmorUZDpLVjV72UQ6qvz6KnPSFuprsdEsvGu1pGLegRP5jwoVAzEsQGv39qPdjY4GoVMB9FH9Tl1qF3eXAj9zeXR5J6p5X6QoS6lndX6eOQe+gtexnCC7Ksx5Dyn9lQuNY+a+vfY0yi4er8DncyfzQGHqObwWlIglH0QrYQ4F8kp2iVS1s3jGHWhvYN9cuZmzN7+5miRaKpeH8lNeKsX25hXl</vt:lpwstr>
  </property>
  <property fmtid="{D5CDD505-2E9C-101B-9397-08002B2CF9AE}" pid="46" name="x1ye=137">
    <vt:lpwstr>d82L2wTyoASgO28JVX9IwNsoi312Q7AXxu6mEckMB24dYxd5cbP7awF+3vR3LrcRv8ZO5YbrHsPmVnPXWYATleO46CVIxV1HOSnM6y3JCb9oRiTx/OpnNOlr4TMMUEZoQYr4ZEelbhKyDK976d+b7dVMWoqtwcrjCZV1nFF/4L8TXI4srECSR9iK3TLjkUy55LTkyKP7IUBmmoCg7V7QRVvTjQq/ysk3tqS4mJGucs4KRMNIpHconHYuMoAgog8</vt:lpwstr>
  </property>
  <property fmtid="{D5CDD505-2E9C-101B-9397-08002B2CF9AE}" pid="47" name="x1ye=138">
    <vt:lpwstr>MBO2QcuwNkY8Z7uBzy9VI/o6iBm802sj7LpfHWgdWUAw/PMSAVxwiePdx/HrcFywFDjYhdVMisOpX6pZU2UpUWgyk0Frrw91BhJ0IrUYCuaxMXge1OG3kJVqA64/ELdmfVPFw4zJjBeDXytxp59vrtpCfh+aF/4UvINGwpVatpUoEkutQKm5rE6Z3NKm5nwZqHW3NPcqej6M+516UNX9PehpXMmYRGE8HBzZEs2xdXZ7Ak+OesScIs5d5Z9KmSt</vt:lpwstr>
  </property>
  <property fmtid="{D5CDD505-2E9C-101B-9397-08002B2CF9AE}" pid="48" name="x1ye=139">
    <vt:lpwstr>Ni+juydhKyLgNZJ4l5mlt8S3jqtA3QVqx+2mhBa9xIY7GU4I62Z9ucdTH4kGewieO6pN216M0Tk0c8JCPz6pDzcsmR1wS3EYQNHKQt+iTUlxRdORWNFPMyw3ubT9Svb+qrxZjkajX/mmVcf9LCSZSkH+WY+xBBNRtUs2u5PaTYOoCKbLkj7bHlWsiM2L6bSMleGuJge4RM+o4mPy5K45I268FV5IPZ2uMP5AhaBGET1KDC6HNULTW6MeJso/llF</vt:lpwstr>
  </property>
  <property fmtid="{D5CDD505-2E9C-101B-9397-08002B2CF9AE}" pid="49" name="x1ye=14">
    <vt:lpwstr>tskGtSQglKacx4N5Szy4Fn9WRDsetNwxs4XlQJmcPu30hwn6lPdr2TAGNNb/wYGd4QDJs2Vi5us3patttQHHJJFGnsjDMz1xn0HLsg9iBgI4Pm+B3Mt9PoXTM5xCKZK7XNrNS28FPIwAG0lIjBwQjaaV4sQnPGyfOwZTxJ9tozJVbnv4YLFSZMeKrteUsTeLAoQbZghOmTDAfKzLLTqa/yOddN38XccHE9hh+IvC32RvEzf7pjKMhhGsvW8LYa0</vt:lpwstr>
  </property>
  <property fmtid="{D5CDD505-2E9C-101B-9397-08002B2CF9AE}" pid="50" name="x1ye=140">
    <vt:lpwstr>y+w0VExLrVBDlodAJ9svzinnuXEWwA/OAZs75xYTDO7YrE7YcqeBuNGS+3HZXyMXfBB2/wjwxxhCnoFHKXGJhQdt2MO9jW6GBgWOXOHfwm84DhzUQYjAYIpWGypgpEm319+I56A2vJlPZZ2bswD2VZ1CvgURO+CM/aYdk8Kk2Y7IUBLDQ3iU6yrhctPESiu+eWwCSB3HUZCo8KOsB4GHEpBuTKjT8gDL5HmwkGzOnJuCfcbxqtyiEsEn15nQW/n</vt:lpwstr>
  </property>
  <property fmtid="{D5CDD505-2E9C-101B-9397-08002B2CF9AE}" pid="51" name="x1ye=141">
    <vt:lpwstr>s/MflYqtYeR5OoDfO+hQYddXotO+j9Cfs7o70w3RMJkV0JGvCE+MPTmji8jJ91MKXeeUe0ifybCWOb+ueVsKg+ZiLDybvUaAgkhiDqgd6BkRV0gLmqbfaRNR04Nle/Rul+eRjgAlcmdSYPn2l37IOsRjskSPAZdozdU8uhsWbMtm/+7padICjWGin5Of6ZSYWU4jjWyNbdgtYXYZaNVFtdUpFCP+xXV1f1iXUilaiQ+wPbfFJiLinvUlZHZR61p</vt:lpwstr>
  </property>
  <property fmtid="{D5CDD505-2E9C-101B-9397-08002B2CF9AE}" pid="52" name="x1ye=142">
    <vt:lpwstr>y2Z70UgqjRBaDiMrqVDSLfaR3Uc6UTppRMF/W5uti6gFY4F6f9YBftjbNUNR0PhIPp/emc2sscwMY7mYxhdGqCLAki+LWLWadQP5Am3NbhEToIADNWGE2COe5nFnfvG8rqPotCB4KiguB4OxhqUS6zUWcvuYCCZULo6L21Ys4E2EoNGqWvzHSDUNOxVnM/R+4IYqKV+ARJSE+h5bYnYhFPa84S/Comzyts12DOa3kaHdBZSLBBHIDIcy75Otefm</vt:lpwstr>
  </property>
  <property fmtid="{D5CDD505-2E9C-101B-9397-08002B2CF9AE}" pid="53" name="x1ye=143">
    <vt:lpwstr>1W+loD2EBZ1mR9C5mlV4Ue1tbS1dSCZFYV4cb+4L5CZRl0yEwOLoRCnvhe5Ge6PmGIFbf72Z+sTy2zV6l3M8kFe0kIhSs0VpZKz6Djc6/fpyBRetnTWkwPO2XJelq0QkjejQqxZ9idrCnj3JvH/igMxWrqGEfze8PDk/LPzapn1/p5pakh8vaoXPghQGFBMTQq23cGChvvjOUD6vvXdrXeyz2DVjCDQfEfDHR1J/OhEG0qDCkoPkCFuFnZkCN7F</vt:lpwstr>
  </property>
  <property fmtid="{D5CDD505-2E9C-101B-9397-08002B2CF9AE}" pid="54" name="x1ye=144">
    <vt:lpwstr>DPX+Tt2R1veXxpV2iDIIjrOiYLVlJVqjUimIrXpE+DHj7Ntog+tiU2zqzC4PdhkUxybJNtcZ1ja7h1pm8ZJ4SE1asCsH9EcAc+0tS8lBEgdEECY4Ubh4ktkWi1bgyaUhnkZEKigK8OG+bPuANKjvB5gm1sjtz2IUtwJ9hUyCMLNJb1xftGiz2pMQpYauib7IX+tcIqL0kPFCSfpaAatgFlmQBvIwtUAR/mJ4jlMGwyAxaw8/BTfzjSHGtNQf+yP</vt:lpwstr>
  </property>
  <property fmtid="{D5CDD505-2E9C-101B-9397-08002B2CF9AE}" pid="55" name="x1ye=145">
    <vt:lpwstr>Jy394tcEXkKRjxRBxT5M/ytG2oHg8uVdTg/tTe0Z4PmvzKltrfU+GnDTLj7PfvOhHSedsKJbh6PXq3hIjJoXtp9RBGBEQagEii6k2s9NKjTV5x5x3vAdLwdfnxL6SX0utAAMwYkOP5dT2K1c8avaMQfRrMm/RhEfkLqqAZhgVI8ELD6Vj4iHcNqiFGkGDMei7qpRHB7dSDYByYuYJep8xlEdAtpG8L9YZNCm3lo8Z1yTclgi59qo6b8p+VhRmRm</vt:lpwstr>
  </property>
  <property fmtid="{D5CDD505-2E9C-101B-9397-08002B2CF9AE}" pid="56" name="x1ye=146">
    <vt:lpwstr>17awaUCXySVxvOK21bwYS7Z57jpYp7/ObP1d5Y0DH2Y90hsrLOMH/c5EJg4e9KSsshp7NM+RJa+R7QLdLGhIo6F3T8zWo8g8mWFdrqbaPZgfZvvTno09L587sa3V3skFjOERgEC9UUZnEV7IG46Qtn8Qo7kIts3vXlA731d6lzcC/wMrsiSD2CxLHPYNQTb+rZmYngJglbD4Y5nOLqoIwWsoG7qC6jjgQfV1Dz328XZL0xTTJTnQLrbjracYkWi</vt:lpwstr>
  </property>
  <property fmtid="{D5CDD505-2E9C-101B-9397-08002B2CF9AE}" pid="57" name="x1ye=147">
    <vt:lpwstr>weE+kjgk68K8xeQVvQZAQg/oO6wCV1Yn98mvefW7w6CdjPT9Z0/0siA9TQ65cbBb+Z6JDXCnbS0v4CPga45MLsLxroN/0502xIYhFrq92UBpWr3NSkrK8rTmLsEvaqBKZg3JAWDW0WoB/18M0x4CE2OtSzJHeDYPMpf45C6yax9/vyFgZMuSNM/QXFQ0J7+hG2Ve6hKnQ4yrl+0Euq1989ttFSSscSaDYxd3hl6aHxnBAeAJb4EhipwRwD9DPph</vt:lpwstr>
  </property>
  <property fmtid="{D5CDD505-2E9C-101B-9397-08002B2CF9AE}" pid="58" name="x1ye=148">
    <vt:lpwstr>mpvTFnTc3EWgv/4vOMqpSrMfoCWjiW4F52XZvFjVjCDrmnJfG9C9/F2o/3RKdxbf2VJV4sujtCVbPpJNF79djt3IgEzPs3QYkbbXHa4BxZdEixzFolqG3z7L4Z2DO0Y6QfNU0s77UWblVj2i8ROLgmFvHtGNMFiVUlrG9CwjA5vMcEsc1qztprIpRk0TQFGj/ofGr4QCP8ABWnWPTmQZygDmJhUzPsCq3NesQgt0BSqt89hYV0U7zR8k7+81ZYK</vt:lpwstr>
  </property>
  <property fmtid="{D5CDD505-2E9C-101B-9397-08002B2CF9AE}" pid="59" name="x1ye=149">
    <vt:lpwstr>e7BVvzUFeeFHbKegNEeweGN7s+c2y6d64ic6IcEIiOdWveEWchahunmXaEpIfKhFw7Im2SzJuHki+knqZpRyhnU4Ukz53ojUyC9977KdWA6cinglUWOnIhxDmm8Pc3MFko4Nv8iNxUxZnbiYJk53pPJ/MKbjCO98ickIT3UANmho2HqUIPqWEPEflD5fRsrrWqSCaxXKtZgrU/IjIYJLHSv0th/xlY1Q/0FsgkWZjS0v1AIMPiULYzy3tgxlJUk</vt:lpwstr>
  </property>
  <property fmtid="{D5CDD505-2E9C-101B-9397-08002B2CF9AE}" pid="60" name="x1ye=15">
    <vt:lpwstr>q+YTcSs50W9hhLeH8UA0lhwlRMNev0kZZ58KFhrnyKCD/LHTMFA/brQsCEMna2ZlNRAgErFzUrr7pWULWDoGufwrXPFfR+5fFzF66julGxncoiCHBTiphxXw5hVxYcs3Chz6Mg0OugaYDVU3zjUt5GQ3NRvp8l7T5tVPADfAzC1KrUiDGqrjtY3eAVrAlnzLMRSb81rXm23XjLsQxQK05fg/WlFGkg5HsT8oQblZDutV3MeLq5evtx3yx6l3LpT</vt:lpwstr>
  </property>
  <property fmtid="{D5CDD505-2E9C-101B-9397-08002B2CF9AE}" pid="61" name="x1ye=150">
    <vt:lpwstr>dlJNbmhIgbNfBu+u+zYqIR2auz61QeOgwbpHd4CW5TDRBdDjkM20vMr2uB0V+zWAlSvTQjzXnHOaqjrzJa9Fhwsh11hLuzSsHDc9QkEafTRvcH6dqr3g54Xb2fhCpV+6j08EOM8THHnIFhNr7a+3PRzTfphETFbcVeJOr8iR30lkqi//cPj39JjkyVAAA=</vt:lpwstr>
  </property>
  <property fmtid="{D5CDD505-2E9C-101B-9397-08002B2CF9AE}" pid="62" name="x1ye=16">
    <vt:lpwstr>CWEUs3/wbpi/qtlv8+TSuMKIGYy08FLE8lzgsX/gARO28unOeusIzQEf26ywSp3LCbciFVnYGE7REltmzwmEft5QgIvuTJknMKMMzF4fF3Cqll2X2FRuKNz3Gf7pv3TdnaftIhF46xEwa+R1toTWDffw5mn4p3duaeY3KYT48SXFO8zhV6UTRSSsmCe6YWbPKnfjwssqvRm3QQ5Z/Dh+c/jyJ/VNHqmggYmWU07zcP5UVkAuoSSJSqzOn+FXPsC</vt:lpwstr>
  </property>
  <property fmtid="{D5CDD505-2E9C-101B-9397-08002B2CF9AE}" pid="63" name="x1ye=17">
    <vt:lpwstr>zyAL1MBgcQemImsk5jFBnLKRc+LU3xsW2hXpI8Znw2QVz9yASgEKVUMGuURtPXWdUCDGzC1Wy9ET2sv7AY8Cyhv3qVKePVlY97paK8TWJmMckxd1q07oVpHzua+V/+LvG14XbgoUiwSfUU/iGeJVoAPF88bM2m7lEG0eKNpejPV5PAnZ4WwmjCOgPlv1uO4AhEvUMhyZCiH/Z7GP3d7+u5C/KYoM49Wf62BNVMsChJW6PQXH1d3OgwinloEUzdT</vt:lpwstr>
  </property>
  <property fmtid="{D5CDD505-2E9C-101B-9397-08002B2CF9AE}" pid="64" name="x1ye=18">
    <vt:lpwstr>baLC3Yq46Vhp9nnLdlgi/4ivv9SN7eibI/rF/mt5CG6JEdw4Zedw0LytCNx1Otg/tr3gC2PuRSjpoatuM3xwrkwfJHBev0QZGvQ5Ql5pI9u5iQ87w4vtvYCTLuoEfO5xsWtLIC/YbUbGwq+kD7laDBlFMRWcITlX0+kyfPBpbHoUB3D6OI4BI8AeP3IvMvJpth2YSJle8jxMty3HeqyQ/VFA/JwcRKUnVzK6XD62mZK9zAPAkfCSU2hz8FsSyMj</vt:lpwstr>
  </property>
  <property fmtid="{D5CDD505-2E9C-101B-9397-08002B2CF9AE}" pid="65" name="x1ye=19">
    <vt:lpwstr>9njtCgJ/sXJa5A2fhJnVrv4Ui9AqzPvvWdp8OmEERjCUbz1cACyUVMxWpwggvW/ByCZD1X6loqEkFE7tykxGd4uw7LxXYt+kUMmpZsSnn+caL/nrUmrrKEFmLIDwYq7kRhhidcoRUFB8kme73+OTTiJuv44OEIZ3yah8dlX2iSkSXdiIApBgBmg4cyFfNeDkB9DtyCADUUm9EfrHkQwP17G4ttRPKVcmHEeTskUPaqUsB2Z2Z72/uZbdUrOXB0F</vt:lpwstr>
  </property>
  <property fmtid="{D5CDD505-2E9C-101B-9397-08002B2CF9AE}" pid="66" name="x1ye=2">
    <vt:lpwstr>94YWhol7V9EmdQcrq1LkR5KPHiwwTiSSrr7UjHeuibCU9rsPSYhBaKwPYZ48wkgpUtA2P669FSrdgYLLyFTNqlZ8nebDF4A0HxmvFyZCW5g4PkKqtTykmSEAJxzoaQZFRLZbp+vQfRAk/XaS9s/gprw+5YCzsQFVdVlF7eNvsWtfolt+mMMm5YixBSjt9ffj3BHFAR/igtLii4hE4LShkFNJHW+qVn4FGcSNQFn+UfJX9ot8L0uJ14ASa7+imjI</vt:lpwstr>
  </property>
  <property fmtid="{D5CDD505-2E9C-101B-9397-08002B2CF9AE}" pid="67" name="x1ye=20">
    <vt:lpwstr>51QnQi2PSwNeFxBQBrJsf6uDhia+dgmsUXMxm5blS83vYNdy6fpybEv7G8bg5k3zRelD98cdtjySmVQ4K/QznDcnfwxq3tglG0ukgGFPQOMGhe8LTZaJAktZuHEhqLgR8X/6TnwsalMB7KtukMYpXmVnGU8bEL/UXQ4eYKq3FHTVS9X83geMJHsNNWgt8k6tf/AZ6ISeE9H2HVDZLZvGm8UwQPoTeYTftKWPbsrUlURl04JYOK0uVmk/vZFwU6P</vt:lpwstr>
  </property>
  <property fmtid="{D5CDD505-2E9C-101B-9397-08002B2CF9AE}" pid="68" name="x1ye=21">
    <vt:lpwstr>flnd58PeyA59t2JH7knErzicMi+nW92PJ+BCtP/hnjyFiWZBs+Y7Ty1LStZ8XzEgDSuwaL5dDfCixNXoxXkHMp0q9EHhEKuspKAxy7avNPtjPVYdy5+sTONGc3KOM4Jj2PrDPj8Smh4Yio+HXs74IZkYAlkxqVWOcuRqbg3duqFXPcadjGvV4BhdkFnb50e9rHqe6M1MhdgtiQn8m1FIW482NGQAy1d7S6gRoFoJ4LhweO+VCwKd2wGw5Pe3gr6</vt:lpwstr>
  </property>
  <property fmtid="{D5CDD505-2E9C-101B-9397-08002B2CF9AE}" pid="69" name="x1ye=22">
    <vt:lpwstr>5/la9Ge85KUQCkzFsvqXyJzmKdsHUs14OmGx2ZHAy8MLiSiJA/Jaz/aONmD/ikxPV52mZXmtgWxoN0ODuZL4CtXQQPTlkiUY8Xyo9x5N7pBUl1vH4ksG7eSEO8NuCQhEqAPsx654ACj1UaiJwDVIGrA2N94y8Mu7UBN7HEo9GZcivMf1jpDb6cdwel0Ww0zUAqEmrpa0zyOAoowIrGzIcKykkNnj08D5i4z7b86zmuKStsh4nVL/MS42+wCj4H6</vt:lpwstr>
  </property>
  <property fmtid="{D5CDD505-2E9C-101B-9397-08002B2CF9AE}" pid="70" name="x1ye=23">
    <vt:lpwstr>6HzunTGg1c24oA2O0ulJPw4TElMB6MPjGIeJjp2+Tkl5+oDyY43Pzfard/fPjcemxKde8LPPcIsq8UH297KF7NhRGmruvQXelTaJtEj7kdFjXjI1O4WQb/Kqwlp4h09oUUs4CQHAQnfx9yBAUQCfiG3O+MlLSaAimMIz8MUzY4dAcuua65Kxvodfjl+1YFCyGXHgrvKyWmvWyGqQRMLBjbppSxkACQm8ZN0twQlp+dGvYxZ18ONtQaieoyK18iD</vt:lpwstr>
  </property>
  <property fmtid="{D5CDD505-2E9C-101B-9397-08002B2CF9AE}" pid="71" name="x1ye=24">
    <vt:lpwstr>DIGCBuGbS2Ry6yG3faZESWJUOEmXa7coIbonwUAmU+D2vc5/jeOP1TMJgi9SdaNRwySTjifD+OLftv5dvn2Cj/IFPg4uZQt96+AN0W5TGZomOm9tqjKhYODhp9YtbUbwqD/Ks0bNChboNE5kt3kYEf8G78yEMiSuJHixjMY+lZQDFAY8/AlJIifLjTf62tIgs3O0b1JmfEbE4aRypXH+Cr20BsTzDwXSYTHeugbV/Rcv+KjNafv8CYRS1CoYpfF</vt:lpwstr>
  </property>
  <property fmtid="{D5CDD505-2E9C-101B-9397-08002B2CF9AE}" pid="72" name="x1ye=25">
    <vt:lpwstr>2X17dcZmGm9fksdIlbGDRyTSnlSV3B/QLoav7Qfw4AfIKzwNvgfjmiVnRq+w7ndFx2CPWW6W4qu195IJ2QdltbNK0y/hY/RoYPINvt3pgPreI9IQUyEjETk0nkIfPthsM10DtnAUL5T+VLMUnilYODlqYVBCy7W9JWUapwWyrYxBRl0aeeFEHGzRXGeqP7xqhMSNWQDWwZtZ2vQltZ470x00PoHLw7yUyYJIFh5jeFO9TK4e9fHDdrqCgVaRjp0</vt:lpwstr>
  </property>
  <property fmtid="{D5CDD505-2E9C-101B-9397-08002B2CF9AE}" pid="73" name="x1ye=26">
    <vt:lpwstr>U1pO7h7CczpeAW++KlOrRJx6J7sKWY9wFXL0EfsNJ3lsBuy44gQZSDy3yLrnyngDSVdQiFJIXvue3WG3U3CV8IQMgnH0IT1H0cGCsY9aSmTdZgyqhX8qimjRfV7i9sO79Ir1OiKdPxpt5oAS6PuqbCS+rMyyJbop35GpRrvW9IGN0H52jk5wZLo1LhArCmDhDWeZTMLeyYl9NJ8tumLe2kCV1kXiOSGWxXUWNTBlFHt3lCl8csquD9QTQc+JcEn</vt:lpwstr>
  </property>
  <property fmtid="{D5CDD505-2E9C-101B-9397-08002B2CF9AE}" pid="74" name="x1ye=27">
    <vt:lpwstr>ziyFCk1K5LZpg4zPM9EVdJZHgfO1sTmc4PsznP0FuEHs3lrZzTRRzQPDbQyEHWp+haDZDmpgufeUmKFjyGgsiH7VGqTF8QBKu8bmWiIK5QI9cyMeWXR5vxgIUBGj2v4lt2XjD+kVed2wbwRMiLrEGuO9Dw3JoVOu3dEks97EMSGWvjhXlLel6XyrhRSyXhIGywd2k1efcNQ70a/FoRsx7MtPad+YjXO6RWXvwOmzYAADEXeZ1WHxvG4aDb4d4Op</vt:lpwstr>
  </property>
  <property fmtid="{D5CDD505-2E9C-101B-9397-08002B2CF9AE}" pid="75" name="x1ye=28">
    <vt:lpwstr>vKgIBDJd5d9o+MvWyL1n+3Xv9gT9X2gU4tyLKRWebcV108j/NF0SQZB2KdqyvC5T4a3z7kpWlx2NfxSIG64HlwxVhx+6eJlk7cr0ymxbKJoRtPxMNH0+HPZkM2GOp1+/XuQzZI4cWIjpjHjHji/u14xAkQ5md79VB+gVkvQiud9c//bziWT185otdD3+HqSTh2V36IJqmCgX6HqImSWug+zS6Dv54gX7HhoFgRabnh2bV6DRNXvSNXC5a1MdoSn</vt:lpwstr>
  </property>
  <property fmtid="{D5CDD505-2E9C-101B-9397-08002B2CF9AE}" pid="76" name="x1ye=29">
    <vt:lpwstr>ZLpm80O6Imm8A+XnwW9GKqiw1u+K/k0rP2QZ5ZkXuYi0g3wSPybM331lB2891yl5B+c0QUf9p8cMZVawm0fDTJYfhZfRAbT2BsHf0ADSJ1EVhlcCSeF7ZQhZUSGGx4kz3bV38mDgw+x4iUU5IWFaG3AwjuVOBbFXdTfLyU3Vd2NtJ55+y+zfJySlRW3edpkMlQdq4fIsotI8ECHvyaBrJMXYF+NIxsDI4eCFI4rWYSQNesJLQDoHZK7+VlsB2Z2</vt:lpwstr>
  </property>
  <property fmtid="{D5CDD505-2E9C-101B-9397-08002B2CF9AE}" pid="77" name="x1ye=3">
    <vt:lpwstr>dzRtpojsoB5Fcp5d+Sytl4jC4X7F2F51uandpkzMrB+pOj+ZNvXaaU2H04vI/xzQvTn87Fsy4fgSufPNajPiFPzZlsZw0+qTwhdK2sEAM/Exu8kM2bofV9GFoUwe3LjkBkbw2/4whqPZffLIACSgdOfhx/FrcOoV4eXtJIW5dsxbEltZ4sDXBhRGqMaHb4FyycRx/ShF8vshYnKUasNg768ZLVW7Gzb+T7qPR9ua/8ESRqSLecBSBQeYUUD7yIE</vt:lpwstr>
  </property>
  <property fmtid="{D5CDD505-2E9C-101B-9397-08002B2CF9AE}" pid="78" name="x1ye=30">
    <vt:lpwstr>gzhIstYAdih7LTwBgvLZwPi14A+2A0mZip36ZLjyYnWdSCcn6/gGdY1CBAdNo0z1lh5J7a6ALx4VKojK9fl8Vf4lJ6USM915koRd8XrFg8U4AoUJRXUEomXpNwIqvcomHH7dbd1JULwV0daGcpw4Phd8MDc9YFE57EHvWzMODI78742Et6fY3iAemXjqZWXqYaMcjes3YtAL5h90FsBIur81gJ2kTLELS1vH9DmqDDqtHnZ70D4CibQ1J0TTFcX</vt:lpwstr>
  </property>
  <property fmtid="{D5CDD505-2E9C-101B-9397-08002B2CF9AE}" pid="79" name="x1ye=31">
    <vt:lpwstr>NR/Ow7Mt+25zLBu6+CsldxoPuMQmtd0M2CwOR1rfd5RWj/iOBG+bdtGNkuIqacEeHWQdzHZ6HGoph8fHlHkWDJh6ylDrV0YG/yrHxr/mQxLHl8pwHmBy+noUUwluVwt0bENN4eiSHxC3U3vJxr5jfE1VyKX8tGUZ6syZRvYusLGLtJkiHgX36qfCv0OtWv3shKDaoOCjbjd/ijI6F+GgRAoC8QXgZ34c+mrRRmh1xAFp+owf+Png1SeTSODObI8</vt:lpwstr>
  </property>
  <property fmtid="{D5CDD505-2E9C-101B-9397-08002B2CF9AE}" pid="80" name="x1ye=32">
    <vt:lpwstr>f2RSpKKCTyIHVLFsomLnIdJEq9ggZOAf0xMAWFnlLuLn0CEN4UB1aBcU9opxb8esjPz69bQX3RJGrDPmr16mgtYLx3PXhzLrLEdcg/J1GkHvqMa5hBPcfacCxWPCFfEnqWM+lW5TaD7zLFAGYCY/+Vg9Qn5/UcGDmGYOpDbdZ/MDYeCi3jNbUmAzh/NukSDvZJMlJtMEH/KS3EdCw+kID7+AtpUEJHSYvseANP26/YqWlx4nBIpd290LJjzBsiB</vt:lpwstr>
  </property>
  <property fmtid="{D5CDD505-2E9C-101B-9397-08002B2CF9AE}" pid="81" name="x1ye=33">
    <vt:lpwstr>tXRaQn5vARF/VN9/sfpMChCxsl0/6eg2QgzlsEV5/GsFKpGwNlun/8oZ8OlxuVL2aE4nKwY4+FCPMWa5XO2WPn/+7cDQhB/20tPl1BVdAUyoqexU8WIxo8o3R5d6RoBoap+ALQsa41sS+TJ7qvaSmkLjweF8zUBPtFWT1Ut+5LjwYe6Fb+sW2IuhJgET66ewcsPz2k3F8aroJyhe8CmRcMb31wCN8vb/sWOQwtsEmurGLIeRA1ZhW19GgKRYHvK</vt:lpwstr>
  </property>
  <property fmtid="{D5CDD505-2E9C-101B-9397-08002B2CF9AE}" pid="82" name="x1ye=34">
    <vt:lpwstr>5Fvt2elHgDuUt6xMFhw2PpbJsQMDWxjF4j7PuZsHuKWB1SnFphgaZhQkl5csi9gAGszTkygtscfD+aSqwOVlLNnvBESpzcCFWFsbh3IDTZABvFHd9KMhCVgn/8Z8IPMM7DPIN1dsNCOrH7UU2omZyQEDdbqmOK+zK+48Ba1bnsW3p3QVtUzL0SKR8bMkWWCZLqOSNPXxk0fNRBHBWzjVrAud/hp+RczoQORCLWfG7BvEtlUbMWQwylQwQfX+/Gz</vt:lpwstr>
  </property>
  <property fmtid="{D5CDD505-2E9C-101B-9397-08002B2CF9AE}" pid="83" name="x1ye=35">
    <vt:lpwstr>0U1HCcSa9PORn2ThTCumDiV8KnhI780hFMPRtcI6Kr9/ZYNP38r7xVGflggIh30TxsvCIvomZI16x35XZ2T3AdVH9P37xJVLsdckAZFqf4B9I+CKw5n7nzTd8mpGD4IfKFBLnZLsHXstSMtixdyzGgzGiKmjBTuatPU8gARhfZejv44pZYjp/kFZEDiglK7BedUBNFlejIniSJq9TRFtmGJUWMyYVOXhyfTuLanpkmN+4URMVvwegZV68ZgpaLi</vt:lpwstr>
  </property>
  <property fmtid="{D5CDD505-2E9C-101B-9397-08002B2CF9AE}" pid="84" name="x1ye=36">
    <vt:lpwstr>tAydYgqLEf7AJtg7RixVlMWG9ajfcqvK89RMPv+SVhUhWLscxC/5nmUqJ/3K9DkPT/JWNZCctCyYz3AdAAHVOlz8rRO47GTpkYfzHBIRI81Hxjn17VTBqk/V3JkUez9Mea0SpWl3dRhpE02eHEkCqnDkDthveznKxTIXEtNp2xqpNPgSKHeOItCDwGlHvcnSBTqwPMfPb9VDek2BfO+yIEwgXezxWG7HgfJC65tyu2rx9D6UZt54TLFKuNKniZG</vt:lpwstr>
  </property>
  <property fmtid="{D5CDD505-2E9C-101B-9397-08002B2CF9AE}" pid="85" name="x1ye=37">
    <vt:lpwstr>lDN5huJR6MwX0M0DcOFpgcXha+nI8BniBIRALK6bc/DlRd+SZ0wAo7RUDmMNkDMOIluqGGg9ix8T+byyJKT2wrT9mYXayNloMJCwuNe0ML4EuIP2MhOaS/ek0QqENNv8sZUSZO4Gy6d4UM4OzOProW3lFKoiOqJffJDnBjlDxZqTTr5UgwYr3qx9vaWRor9cvmOQCC5jwk4BnWdwQON9buUJTejbdNrZIzghFsxr7T1Ph9rwIHfk5pOxQnDRkno</vt:lpwstr>
  </property>
  <property fmtid="{D5CDD505-2E9C-101B-9397-08002B2CF9AE}" pid="86" name="x1ye=38">
    <vt:lpwstr>oSSPBCD0C9n+TtqB4FVkMNNSVO0XPqjvzxoz0oKgk0uYeAOsHoGmk3IknosQZ83G4KgGioqVIcmIgWbo/9uF09Uuux5jzBdLTJ6h9gyUfy6aBblfFibdI1p2GhTVvv434mlbzmInfX570IpdlXCT7kGFiQhpywtr6ec+FTsGdNj/YV9t1HBkGh8JgI/ERBYj54hiFyvX56dG70ZzILHpOnInXF51fybSROePbOFRr3leI8vlceztGK78kFkXo5K</vt:lpwstr>
  </property>
  <property fmtid="{D5CDD505-2E9C-101B-9397-08002B2CF9AE}" pid="87" name="x1ye=39">
    <vt:lpwstr>HaQ7fTo4ScIiNbvYRVxG/0KyZqsLmqO62jJhEkR4TUgvvmNwTQBuoX2+bXGNVNa+HBhaCVspDir07cv5z0KMcf8otdI7Elamrr/Tes+eoo0eRFZTxMuZUR+XbyHMPKxpZp96/1kfPpukOieYg0gWd5N+KeTPhAUZxlR0lIMIEbumOHOvTUp5PCKPvfMoFnM2fitskvY4dlW9PYBtR65d+3K6qWdL3tRYpV/OXMcBRfSP+Y4z584mPFm88xT8uCz</vt:lpwstr>
  </property>
  <property fmtid="{D5CDD505-2E9C-101B-9397-08002B2CF9AE}" pid="88" name="x1ye=4">
    <vt:lpwstr>0RB/FhXlpb7DZHJTOK/YJf5i8DefmbbO4Vy/1aa8cJFamaACWY9C3G1WWFByCpasES64DxKbRgKxs0ZxMZi8sOyvP1dRVAdLqUEXfIT1UnDQHsxblav1xjeNgU5UkZlEeSl7WO/T6+XMYvOIz5c6zDNGmA5Z+VTRbKICKZVbL19b6Nv10nzNpDXdZUh8m63mxKNkwUwm75B3IP9xHOS8W+5YL/ZmKO4g5MGGnwdmFHCHu19OvYnURhQjtHx5OYs</vt:lpwstr>
  </property>
  <property fmtid="{D5CDD505-2E9C-101B-9397-08002B2CF9AE}" pid="89" name="x1ye=40">
    <vt:lpwstr>Kk1tDbdPSpII9SnsIHhR4cHU+CwNPYZGy5uXn4XO+lRpaULnE/MIS92YYgbSjhEeiHRxz3iyYZcI5T+FBRtmPGpcezCoXTr/lCvkJCptrrFB5aReuX73Fwu75if6WTv2QIwI60ufBsbTjIBpVt956QrRGLuchCsKPCYcK+cmDu2LJ4fVHBXM1yIs57eScQ5p6jB6nAvdAvQl+cIsjNa+b9LfVS+ZSRpQCbokD6wqYhBniMLX77ZoiY4v1th8ZmR</vt:lpwstr>
  </property>
  <property fmtid="{D5CDD505-2E9C-101B-9397-08002B2CF9AE}" pid="90" name="x1ye=41">
    <vt:lpwstr>1ncbjAeijo9/CzWVRgolfT/OsJO1c2jE8GxcZ7UVjlTnH0azAGlSK+PduGTcwVIK+iRgxHhvvJUKOOVZ8GaUW02AZJo2Bw7PWKdAyEr0Q2BC+TkomEbLQvbWhsCO/uyTmm3bAxyT3FE4UP4nb63SlIau42PtpHhEQJMXGCNp8f/CPFS8Tlh3s0HOUvgrytv0JXVVYVLP+KDu7tisVoV+lfU9gG6GZTp3iXdbdZUjOwPNs+s456LJqvallR3vnND</vt:lpwstr>
  </property>
  <property fmtid="{D5CDD505-2E9C-101B-9397-08002B2CF9AE}" pid="91" name="x1ye=42">
    <vt:lpwstr>YP+MCikdrwhuEzR1xG23r0p3jADhgyur2xs8eoZkOIkOK/SzMjOMuLoLMqtLnNVTpykIjN5/o66ODAp6J/mrawJUWBihRDllX0UWXAnpEnRCjiXnzSOtok8zSU1qdNXAVfQxDdFD0PFLaPnFpAHoRnQaZh/Gx8uqr2qMNPW3zUw7i324lRuSE8AJ3ybmB02MokoucmoDXDpdTR9YLElcV55LSP5QINEDoNxaNwVKY7/l6H3RcIe/QbZXHM+hU6M</vt:lpwstr>
  </property>
  <property fmtid="{D5CDD505-2E9C-101B-9397-08002B2CF9AE}" pid="92" name="x1ye=43">
    <vt:lpwstr>hN0VgwebJqjAAMi/Vw/IW1xWkkmcmw0pCM1w7DzeLYnkVbjLHVhCKD/Uvb6DhYGTygMansk7TrAnH1mRJEbYyUOBh+o6kfpSt1+tDEON8d47OtZxXb+PWkZ3QDLdgMBBTQK1DoQvrw2VMF7J2Hnyvym1x3ftxFxfiEigsWVs1N41I7t7It3RPgDXLzl+bf1I0wFc/ezFS9pC2SrEpdfKO+RLOTx56hSx8m9J2uWUvrvripDg/TBYo/44dVFYTsU</vt:lpwstr>
  </property>
  <property fmtid="{D5CDD505-2E9C-101B-9397-08002B2CF9AE}" pid="93" name="x1ye=44">
    <vt:lpwstr>wmseIz1zMQoJfvqOOg+yMCw75DdgMqCg+TBGdiaZ7bjuYtixqOTq8DM/GLdD4G7jeMIiw+ZZGNClUqll6Zxe/OPJ/QlXECormLzUpFAn2jui6IOpWuG2ajQLf8zV3xS+vo+Oa6iATU6SVDEvjjhL5EchZkzBqecojldi3VGP/m/CRVhs10k7o/zIv2n0ofOku1RgC9EUMCQHQ6ku1YUOSH6ylfM3yBdBHgdyThyKKHJS+HPVW3BGqEt3kQfPmQ0</vt:lpwstr>
  </property>
  <property fmtid="{D5CDD505-2E9C-101B-9397-08002B2CF9AE}" pid="94" name="x1ye=45">
    <vt:lpwstr>MgcsTzc7JaFbfwH6rNCLEl+rcN0V+opd/eEQbIs0WmwnhaEadP/HvCzUcHZRVaoi9ZzrvgfhEnmb4unwAH/M1PPlnR53nujOu4x25tC+SQGXuOvdQ22N4lop3fNu6k4Lvmr+p9j7T7Z62TRq5aKCMVZ3Nqfjl833aZbp5Ap3q59+uF1Wf8cyoPQhbtcWL901rZf/qptoSk0wPDkGs1yV0gwVY7sFiHOXYWSfFxJ8p9Uti/tFIvDwYjKd0fbDGZL</vt:lpwstr>
  </property>
  <property fmtid="{D5CDD505-2E9C-101B-9397-08002B2CF9AE}" pid="95" name="x1ye=46">
    <vt:lpwstr>tW3vEarDLXVGuT1vUmHtG4jdzhc2SLcEc48wdvyNSnmI3xGYUG6M0o75glX0vDvhQoVZDLmpBc8visuSh/VHRmSI74yB0brEAtEA+5VVHF6PLzWf51wfLyOI1G73UpRL/9aG+jJrF6PYvjcsZrH39YpiUS3KQmCtvdYIyF6hiDqAwDdk9XdYr5eU/KplXK4pQ4GUmG/nrzE/Z01MJ5f4G500eHFdPMx53BAdQmzfLEwPRLCn4V93OcFaGDW7Tw2</vt:lpwstr>
  </property>
  <property fmtid="{D5CDD505-2E9C-101B-9397-08002B2CF9AE}" pid="96" name="x1ye=47">
    <vt:lpwstr>1urh79pM4IXWy1JXjiu8KHWnGgWZF6SIOYNLdrcNDcmt5PtbQqTdrbhURUS+JbvXQHmUphq/SRq23d3wV0hOwtZD6bOE6m4yO7OavSqpT4I5TJKMuluagWbLgAcbQWE31lrx+nhfuujs06SHcaPSHnv5cmH/W+l+YlpLJKfIf7TcLlLkav3PvKbccr06uUOFkDJycrXslZEGRgWKbfnKlxmr+FrlHFh80NSBA2bODk3PhhaTUuHPYspBSu2yNn/</vt:lpwstr>
  </property>
  <property fmtid="{D5CDD505-2E9C-101B-9397-08002B2CF9AE}" pid="97" name="x1ye=48">
    <vt:lpwstr>MnPsBWV/5cBHcIccFoR+JKGrgafEY8ypNREm1+03zVdw8wY+YQmKIaWfhPAHn1hL8C9xq5qAZC8dKLvXWu6Dq/nO9llJO8MnQzu+zoCVQAqyMDUJOGOCP61dgML582BUFd+6/zqcHnPEtEbujQU9OesHjVBdqzqnmvRyrb+gERAymD02Rm3SWL9rvcBLTg0hEA8GMY7WtovOQ3XXr3MZpz8wz4kl8u69YG7pp2k+3Oj6RTZUwDYSx9EcwEDpXtz</vt:lpwstr>
  </property>
  <property fmtid="{D5CDD505-2E9C-101B-9397-08002B2CF9AE}" pid="98" name="x1ye=49">
    <vt:lpwstr>ePBWZgaFcsncWb9YZ6NlNIGAAp2ggd0ALCv3cWna75Ud5tl14QnM+sbjH7GU1jNf1/VKNLjd3e8vspXF9Au3Oc0VwXArYwhHaHjfbq3L350R5n7JInZXCETIAwY63Lp5jEELnwvdMKsLIMKzuYz85o/yxgnwa+rSiI1VXSCBcs+jkSc93Sgja9SxKpAGsZHH1m28+M91zKs+gql2bYfl03q32/l2p1INoaOO8O3c7HL8tdiUcJZgFeDBKB2NDP1</vt:lpwstr>
  </property>
  <property fmtid="{D5CDD505-2E9C-101B-9397-08002B2CF9AE}" pid="99" name="x1ye=5">
    <vt:lpwstr>dg6Rj2Wn7TlbS4FmVAfS+LeRvQO1443zuvUtBR1CsDB00xql0XybZThUdFl25TMBSKBXA4jNNIU9W5x3EpNZT9ZNLTGDfxWZHRJI7xd0w/mJq2b4HHc1nSEMDQOMPsdKatt9NDyCCMy3BsOKJQjz3kzBDtoDEakQNsQLNyPSra+NfFADxpn/q5Mk4VnVy7T25s9bovknE8YhmGquLhDi/9WGxGJPU7gz4B7gWLtUer44C8jfrDS1A4dkAzrPShE</vt:lpwstr>
  </property>
  <property fmtid="{D5CDD505-2E9C-101B-9397-08002B2CF9AE}" pid="100" name="x1ye=50">
    <vt:lpwstr>BPpAEIl2xnd50+kuwylh9iUHmwV190Lcjor56l0PmcQrxnndJWiNrLkNUvuiSz7SYJOAbeMnEAMFlk2W+GaEW9CT/9J/Ke1YjnggHagGljFAKTtrQHZOduFs882if3BskrSigvSfoIw8j925T74JmN81rtFEdET4ElxsVsC8Bcz7BM0JPo7hlD/H2J9h0jN+zkJCSVNOUE9EuCKig/mpWBzgNeZ/D1wxd91FceElxLuillHq+BOp51Fmosbe64G</vt:lpwstr>
  </property>
  <property fmtid="{D5CDD505-2E9C-101B-9397-08002B2CF9AE}" pid="101" name="x1ye=51">
    <vt:lpwstr>QeK5kv3myMwyjhIpPGMF/QEU8HgKcGGwBZPkospdkHPgnV8FFt42mHJdjXDlhxEpYFoG7qOoeCBsna2u/Gb7DkLA+t2poFp84fhVajO68uSK8so4FsfM126WPjsoVjmKHI8CYrmkIAWlHtUGcsc6yZ/iXHJUTpRKYQF9RTFxT7Lhoea7kmvPs5Apvt93fEWkrqz1seqAuE6jL57MOo256y4M0huRqwMaR0mi0NoRgyREVmkqG+aZyaVfQcO4qjJ</vt:lpwstr>
  </property>
  <property fmtid="{D5CDD505-2E9C-101B-9397-08002B2CF9AE}" pid="102" name="x1ye=52">
    <vt:lpwstr>eqWrxkvIEpXXjYWB2C83LaobNNtQ0qsqo24UGcffA0bwWNgUkK0m2OSyn723qvyAYVIRg7cq0Hj7df2x9w/gHiqb3ZNK5qkuV9PC8F82dXooQWxa/KoHa1umEDfqjuQhbHY4jjoq8NOnh7bdNucnosfatJKfS0EMQDBkL3ZWraKLxlgJ50YXZM9O2Y859/3I3YMgzvIg9okj2MR30wKpiFHvWYmNbnJKiLENuWn6VVBAnRH0NkiyIqOG5Jsjr/N</vt:lpwstr>
  </property>
  <property fmtid="{D5CDD505-2E9C-101B-9397-08002B2CF9AE}" pid="103" name="x1ye=53">
    <vt:lpwstr>acXYoD19XEEBI2+ZtJEjgZyPHtxvojz/fp8N8kg86P29345Wt6kePOuHI9N6NGfSOPvdr47Hb+n0W30jaZt6NrSHr07KJG+3kegjFX1uETcG84Md2udy4ZfuQgMMLnjHqMRqb7mCoz6soPM4IRAevDhdIGIZ3EtH62QBqxJ/ycwS984A4BZcPW1paMMNgS+KxlL7wlXccaOmOMbPVm8T3hkPHMCgum2dtSvdSwNpWPHh8p5o9P93vhus6wn3ClF</vt:lpwstr>
  </property>
  <property fmtid="{D5CDD505-2E9C-101B-9397-08002B2CF9AE}" pid="104" name="x1ye=54">
    <vt:lpwstr>sysAa05bGaAkG5SVia+HC0cwHmlQYstb99jvf6uZc9mMWBLI85sloK45xaxyb45K+kiSWXClI9ZEyZaBHEu7Jmewb4ikqBhS/N8wG+IrKixtDXMpv9fVJmlioAQUmU2G2bOGGkRbu7LmIKBq8gU2Fr6DU8ZNQjTytbh1/e5UAuSD+R1aCr5z/JwfAJA3npLejbobV3FP02IPw0JXwcQAhRsrExZkhFacOPuuVjwqoJCaiUIwUfa5Gd7zaLhgC5f</vt:lpwstr>
  </property>
  <property fmtid="{D5CDD505-2E9C-101B-9397-08002B2CF9AE}" pid="105" name="x1ye=55">
    <vt:lpwstr>DnJIZ+GKM7u4vXpMJa6G5lfNg8AZ74h9qhTfuQkfpdaRb873FeTOi+E6QpIyp8L7PVUu/prVIklJifgHurpTqwZFu8OMqkA7OeXcVf2oj+oMXwk12LWmYGnQN6kgaor67HdV0zhq4Fu13HOGOzgfr8RsgjXlzmI5zUbdjERtDY+E/RjSNbxVGpADr4IF5nf8xCde2Tvt+XiUSw/XsesNj0HwAwocTW9POPzHTcf6lG79PC6/hMmul2Hsir3JWpC</vt:lpwstr>
  </property>
  <property fmtid="{D5CDD505-2E9C-101B-9397-08002B2CF9AE}" pid="106" name="x1ye=56">
    <vt:lpwstr>uWeY78NYXffR7gxFFfGJVCPfcDerf64q0n6EcbVDT+J1FaTpGjTalCnsbijdLhlRK6BzFWeX2lGEkwT5zKMRMgrHBVww520/GUGiDciwSI8OGbODbmJ5g6n0fdz3MNlUQjfGR1ltPBkmlhxr6tFjEeSxr65IAs3TtfnVf82jQCfOrVLaqyjj5PB7QUfz6iOH4w5Dp6Ph7bgAoiAz0710bnR1kgDr6pUrAC0l/7hn4o2ohLIorCEnTyEDmcSKaeK</vt:lpwstr>
  </property>
  <property fmtid="{D5CDD505-2E9C-101B-9397-08002B2CF9AE}" pid="107" name="x1ye=57">
    <vt:lpwstr>2RQ3huLLq8gUdxBYmzH+rvFlZ8rqLvO+RdGjWyXfyiaDw4gWSneN77b1Df704nzgcZk5PGlMEncazNjMpGv5ErtDyNpbAPR9dj7vI4BGfzZNqEk4bFqO+1HsE971R/45nSx2cYZJyxeza2+EbXLwVpbjLp2P4zViOr2CLcBS3vYFBqqdr21C2gvuJFNfDGzQoj1rjp1yYLbx6CdG0+d1kW9SOByVfggBZDGLvgeRRKKY5s3lkb/lhwCbA9C0g7R</vt:lpwstr>
  </property>
  <property fmtid="{D5CDD505-2E9C-101B-9397-08002B2CF9AE}" pid="108" name="x1ye=58">
    <vt:lpwstr>byeasUUtEV6iaMVV0JqOBT/ZHoZqFpmJgpMnA45oMJHg0MOsLDrzxNMC7w7h1epr/o+6oVAjfrfFOLk37LRcwJVy7vwneL8g+RWKhyJgZ3OsPrlEYXg1znComy7IUTWP2XoEEfoO8OAo0OH3GJJYXfAdDpqU1xaqZAk5+ecuuBqWYPrvCzP6OgiKaJLdzxduS19fiKB+wbdTByr9NAB9ozLp30a3ztiVNvbbxnH21HQJjfug8oMZufNw9wYiAzV</vt:lpwstr>
  </property>
  <property fmtid="{D5CDD505-2E9C-101B-9397-08002B2CF9AE}" pid="109" name="x1ye=59">
    <vt:lpwstr>fxKq7dp9l5ygpcqKk2XtoBtS7JEStKqGXDgbcXkb0As6pex0c491EQsguak77+Ok9VQ5dmzVrt55UK07rYDnTJ6+O3EsyuU+X1U/i58H6ichjhgIOLLDjJswkBXi+H80+PqjWn78d0t5Wj7585LBAJrk/gcZVEldZWSTJ/KXiWX2nVfaMdnSFhqkkOzO7Lu2iChWNkqToI+BDlYvQvO2zxTDY7FHaRb8+hdIB5o+VuIjpuXbPZYWhjXmCExHGud</vt:lpwstr>
  </property>
  <property fmtid="{D5CDD505-2E9C-101B-9397-08002B2CF9AE}" pid="110" name="x1ye=6">
    <vt:lpwstr>GuEldcj1g9JmYU2wU188cefrxrGkhie+EsT0E3on1wYqIi8ZWErqrzwYMHAlZy5Dk7EA5Ws1haMZ7av32INV8EmMZKApvsDZMMt8xqBDXkIEf2zJcxKEpGzWjLWAEimxdc5MCT2/PxYgqtteTdgmxxMPkH1+F26+3Vjgwjjsj3pV4H8Fp1hxuNJKZr3Y9rFVwVoEueGnnFUZE9ePPexORDT9jAwUd7kLI/53zjlAp1JwmUsQ2MQ5zRXgPUh/xzA</vt:lpwstr>
  </property>
  <property fmtid="{D5CDD505-2E9C-101B-9397-08002B2CF9AE}" pid="111" name="x1ye=60">
    <vt:lpwstr>9t23Wvjq56d+VRDZuAY6b8WzKfZSaLPmYsRoQ6SkcRKchKnrXn3xAxvHoku/u0UpgoiHQS4e/CbvCFIansazcNgYnNM7VNAHUDlp0dUF2afbARxdxNBuBgxefY/UJ35fmbZMAO2KNgVGbyHc6EdTwVVWnfoqCZtMv6hs6GW7DEh7Im96Re5QDHYP7zz5XnDbFqYVemks2NF57ge81HoKbKcSusS5wctdEd3/Pk12dVXQk7yLsYG8WWOGPH6MrwS</vt:lpwstr>
  </property>
  <property fmtid="{D5CDD505-2E9C-101B-9397-08002B2CF9AE}" pid="112" name="x1ye=61">
    <vt:lpwstr>jnrxe5QUbj2E2ltOG2PqXwwSIkak44UOGFdsNCxcKPW2gUMJMQIfiM76irtMDtAsJaQBo6G9VpRUsW7kgthephkmVSO6sGAdimZG37W74s39MKU2ee4JglmLY7A28jZ1g01jr4fYfWcgDc40p3U35qNbM2idkum5t/SJKNGx7PcFUw52MysZipaMfDDxPMr+O7W5VGoYxDIet29AS5uAfbS1wgW8gFzlCsjo/X4HnOtoAwkZf6Y698qJlkhVjJs</vt:lpwstr>
  </property>
  <property fmtid="{D5CDD505-2E9C-101B-9397-08002B2CF9AE}" pid="113" name="x1ye=62">
    <vt:lpwstr>qpnoXd5+Tb/ZlyXjmT2T7HQtcVIXMYnIHS35QGvTGlHPNb0ZsqtKJklWCzfA464wJniZSs0pL0lBOl71ht2QmfFQPytB2wOUzpPqw3VH+ej8+ZNRdx0R4rlBp3OavRNVdAoasLxIS4Q36NwS0f9uYOeF4xPN6IM/hKqmAwnskI8fgSPJrxWXRNDIS6LyVGnq5WMWb3kIo03wkqzuW3T0wYq0SJdzb/CxgQmYxZuIsV2utjlUOCVGnk5RHKYkB7m</vt:lpwstr>
  </property>
  <property fmtid="{D5CDD505-2E9C-101B-9397-08002B2CF9AE}" pid="114" name="x1ye=63">
    <vt:lpwstr>NH1JtuWljIJMnWadH2nA1I2IPl1Av79Y8fxBAu0q689GrASQ5ydYFnnqWyWopDBGFg1shLXbtM8I/z3s80ocHHnrizQa6WLwQHGSa/b8fpnC9XKLQd71F02aflk16AdcrZfkvd8TACdvkFCmafqt0X7Ge9Q80MDoJrkBadhn9hcAbk2jWJEj33HtsROLTbloxZxf3mS7SyaTCK3XRgjXTRGNPjZZuMiGNLU2SSPQWAeQvV7wwkkYzPLjIGGlQUV</vt:lpwstr>
  </property>
  <property fmtid="{D5CDD505-2E9C-101B-9397-08002B2CF9AE}" pid="115" name="x1ye=64">
    <vt:lpwstr>2Maaf7JPof9/btBYrlLQCbxdXGiEjYxwxm1nfe+HLfUsC84MyDcotBOpwuxHX9rYmUm6AWp2V/whl/IRnSqk6oqvmfFpVtjiQ3sxHDYj3nDBlbhoW9AeGo0eQHsSZsnO5FXMksuzf7RkTHgMyeLZ+VoOTz8pAuO0H6/fCFrpqkWAm0zAH0VnjWQxEMTQAzkwU2jGb+bMzMw+/daeYLKp7pb0xAH+N1R9wsA5ZvdXRnVPcgHg6TlkFCLNJMHTRaV</vt:lpwstr>
  </property>
  <property fmtid="{D5CDD505-2E9C-101B-9397-08002B2CF9AE}" pid="116" name="x1ye=65">
    <vt:lpwstr>kmDPckvHIYCFwAwJSO9/OXN7OA2TLb8Otcdq+1lO8by7oIBk56SByMLDNm+CFYmHwbXZY59UrpP6Q8Eq4EZgTjTOEXWOaZAmP5BM31igNTPtJ4egAlQXM3LFRbtFXNfn5G/JajZOa+/DGAleohRZfCh6EaIMKq5umfocXyCKamnnMO71WRZI4Qllc8Py6VkkZF6EFRqdOyn847zNqujLcW3YzlgEY78uwLH4VQBXL3pqGvaYMPKvpbLTy1YpK8d</vt:lpwstr>
  </property>
  <property fmtid="{D5CDD505-2E9C-101B-9397-08002B2CF9AE}" pid="117" name="x1ye=66">
    <vt:lpwstr>itI5zXx2Lgmy9p3zJ/+jFBVgC4Akf2p+AKwaRK/cw0gySvj8FF6EWxSN9Cs8r/rFM+cN8l1wXfs5zrDByQVJhd0q7H0XKArfO5MttZq8TU4FxAjKun+RXnT9UMBAeUJLtNLSIovDJTKCR2q6PrlMsJ2Rv4SGL6KMssORQriKxH/fD0yhtVb5vIZVbEtzSQTv9u5B7xoMqBk0LFpkCH+wTZxjIzjjwS4zMFN/JYUH3df1HXK5KNlM0GPkES4K3a0</vt:lpwstr>
  </property>
  <property fmtid="{D5CDD505-2E9C-101B-9397-08002B2CF9AE}" pid="118" name="x1ye=67">
    <vt:lpwstr>RYbEhiYTNXmZvyzGLZTL7CmODrfyz+QQn2BGtatzlU9Syj7f7yIvAlqFLqdMeykjrCkDqMW2uX3IxlaGxS+fnie8GRrB3AVkN0frmaBFEds73a8VuvB8IOf8fejI/DAm9w6c97qjBm3sPFBRLHw9AEK7XHgN33VGPG9p1d7wYMFaVcQkT2Z4ql8lgzDRgdFC+wDJXF/64LKX2QUDjzWg5OQddMm60jsbzXtOWTm1mGLeuxMQDr4pYqtGJ94VbLr</vt:lpwstr>
  </property>
  <property fmtid="{D5CDD505-2E9C-101B-9397-08002B2CF9AE}" pid="119" name="x1ye=68">
    <vt:lpwstr>NsJ4AFhm5kZUJ0MRHnZe20Ae1INiTOAwHRcm0mHHpTYQZgRqDk5Duryg4BRj2BQH9sVj65qOnzQMwSDkQfG5zy5k4oAGEiF7l46NIaUpR1A2zzyWZuE7sBJHCBWGMGKknCJZam20tA9QHTwx62NvEIoY2CFz5upHugKRHkNoqyGj6XmlUZZ7jq0+1FJcTQALWuosn1rzSTy9ZWKRbOpSnvB2qxgf8CZTWpdIcbDYlogtFX6Sz+/MSiQWHzDY441</vt:lpwstr>
  </property>
  <property fmtid="{D5CDD505-2E9C-101B-9397-08002B2CF9AE}" pid="120" name="x1ye=69">
    <vt:lpwstr>E9Rc7yuyckwRQnlY3t+wWGwSCX/WwPsUmcJQGkZMguXQS4OTFPce09vjzfDLuITdyWAP8Yyw3GuPg3FVLxvy+ZzFw9+pX3MW6MVIVflNbMB7xs6FbrtBZ8uhPF+n1JY0el/LvJqlnyJIvi93e8r9p0UK6tqeabbvioJTmSJypybXSpLo7iZkR06dtaec8OIRsmJquh0AjDpCBqMUZR5wQnliasEuM0A4u4QLsnE7ggtAgbVqEujKfuEMER/snaH</vt:lpwstr>
  </property>
  <property fmtid="{D5CDD505-2E9C-101B-9397-08002B2CF9AE}" pid="121" name="x1ye=7">
    <vt:lpwstr>9MPcx9/xuZHrF8uBbrpoEKS08/OlWUEmmOEApEf4CnuoWcS8kPkHrsIR8Ki7GLuJCF4E1XIFPOGMcdPkcrxNXgZI0RHgHUAK52b6ie3JQ/avJ9JP/0abJanyRidKGPnSgByl65uuvC3KA5cGMbdS1xhsDKAxqf+kO9bjubHzRbau4Lp8CwlDDrRdggAb8shyoRNRCVwum5xlnojQddRf/GPyHf/RCS1KEAbAKjKejyb/EWbBOPVK+B5NqoRqWUD</vt:lpwstr>
  </property>
  <property fmtid="{D5CDD505-2E9C-101B-9397-08002B2CF9AE}" pid="122" name="x1ye=70">
    <vt:lpwstr>6m3n4VAjAOf+soXaSpy9l7fU95CoCFtHVcBuYmrlfnyOOgUImmkJN9i83PwQN4b7LyqB2Mn4HOCQL6Qaof7soxBnNB/7AL/Ead8hu+tYFhq3eelvqlz2hzStt5gniUO4vSpXj7A1BVyo/JDi3lIY/L3fEGnfMXH6bnMVd6+dWNJgVi+aT/u1YUBCskCy5wQ9uc7NpO1INVAF+pwoHYyaUlRzYhRI/5SzCnVENxor9cKjMBZAtegSIG6QpUw6xm7</vt:lpwstr>
  </property>
  <property fmtid="{D5CDD505-2E9C-101B-9397-08002B2CF9AE}" pid="123" name="x1ye=71">
    <vt:lpwstr>p9h6IUN1A1n+xq3hcl3kXuK2aPO1mNyIzMZ3fbSce+umpZ3wOkgfiJdZc5ctKRDuo6AQJmmOmhvpv1niXxVmBpSNMauswfvm4+Fr3fjd+tQJmSw4RbjSRlsb6/xgWh14RhJELzLfSeDhDy6BIEtrUktPqKG+vGQWYGCOzecvZ/5cKdRisZ+NA8N8tNNEV1LX6JbfXbVb41/eDIPkrsfftxpsJE2MkNvO36EPKlgW+Tkce1cS85vWbD7kYeEbNWT</vt:lpwstr>
  </property>
  <property fmtid="{D5CDD505-2E9C-101B-9397-08002B2CF9AE}" pid="124" name="x1ye=72">
    <vt:lpwstr>1+qcAwfJ+S76k4Zs0rnn24xeb77Sa6O0zr05RjW9OqAymHWstn71OleVEr9p+/Mrq1QqMKb4bLgKk7quzofccFTKBXj8We01yeVRS+xSJqRyuPH0xpchwXOups7KT53w2bcwoe+ey9FOLr/CnI5RRnP3ncWiOhcxgee0UmuZoHvgukt10vjcKloRbVKvmedYBT1CM+cVEN3X8FjfH6PycQNnNW4lfV9zqBSEWAt4UIzG3+cGPJoTf3Rr5jsYHvy</vt:lpwstr>
  </property>
  <property fmtid="{D5CDD505-2E9C-101B-9397-08002B2CF9AE}" pid="125" name="x1ye=73">
    <vt:lpwstr>e9Q9qbfGWdN78G8E+FR+1Wqqe3SbnHCpEhOlFqXdA54nQ5QFgLQj+RFtsEdIi0QUCNJU0IFsrwwYNyq9ikBkpHR6aFPUl2GDmw50nMvR1Tqf+oSAkAIXuxGysMX34wClnz4ZMkANrXVpxA+6qdd8lsHZjxyK8zkQgEt4R6Re+eLdwowND/l5416VJ6JGAwRWf0Ua/yJzN1HNmEh/cHGq21dQZcwGLuSiI7KMxadOukNPd4b4h0ZYncyxJT34V2c</vt:lpwstr>
  </property>
  <property fmtid="{D5CDD505-2E9C-101B-9397-08002B2CF9AE}" pid="126" name="x1ye=74">
    <vt:lpwstr>cgbO45UR8hSTIwsEaX4Sgem0eF1cRs30ZPJ7FCSp5g2RfzjKx0as7Iz1y0C9vcAJwv1djuZmepprbGeQyGyKXVADWNqM/5Z4gE0SZ8k1C5tSWkNe8+zkKho7kYlYKVRjsH7HABBDAgrTkZvLAVFtaNlZVJmUJ+2C+bskv4zRR4IRa8/CbhdCW+zk7VrpvAKYiS/nnA/PEe/shXsnmj/duFnzl2qGbPPW+ckAyYq6NqmohxwMZga7ML0EVIqTmX0</vt:lpwstr>
  </property>
  <property fmtid="{D5CDD505-2E9C-101B-9397-08002B2CF9AE}" pid="127" name="x1ye=75">
    <vt:lpwstr>ffpobBgZz4QltDJaZcGnZmIYciRdaP/br+LYYV/zLcQpIymH9OAFoRMo7uzTHV0Upju3J/Fh84P8jSkCzBm99BQdfE2AHr2kp5z2oeyWhr44pGgQSuI9TuA5Wlw0Juj0AM1NgSURlIeoD73kmagPV0+L9XyDAfPGJB51JIMvV8RkYezaU44PsG0k1VYY3ZDhYkxc5l5ngId25rPNL0C8n6NF5gvJ0R45vMb3nJpx303vVguF7ctChKh6vfvgcbx</vt:lpwstr>
  </property>
  <property fmtid="{D5CDD505-2E9C-101B-9397-08002B2CF9AE}" pid="128" name="x1ye=76">
    <vt:lpwstr>B6LvIWf4L2VG3QEb8r2JyyAqUJDdGD/PxJ+kgY1qlpba2K2y+FtfPkMn77mZ4rMK2o5+mIcxr5397GLyJQMY2+MZl9HFIj+LSfrJ9Kcpty0r1upGYRgGL7vuJZhUei7Rr5kYQzRI3lpQ8ayuvR8ZqUm4QAHdPu0DV4woztLRJbyYumqPMIlE1B0pYFfXQQbGJrhk9clw1rPNz7UVVJLti/Ftc4rNivkwSh1f9ZdAKg0EdJA0rz96tGdrJ1kYlM8</vt:lpwstr>
  </property>
  <property fmtid="{D5CDD505-2E9C-101B-9397-08002B2CF9AE}" pid="129" name="x1ye=77">
    <vt:lpwstr>N9WqJ4gC8q8wbn1aFAOpk/x30qIWONm3vfKgzmu3jGUbu99lTceljnHejX5KGnPxaxk1oFqa2hz4HJqgYIJCJi9fWq/Vha4AGkRxK7mR+zy4VA0N6hJSiIn4DePzZ2KbtqaqaznxYxEpzeH8TYgyV6hu17bnTCSjd7mKlTBss+TRaE9JYgpBI1+6banejGUArA/BpA4GDZZg2rQVokr+Vy+cELCEjGrpImXanmHvH1wej0fgowOn/xmGRMqvaWh</vt:lpwstr>
  </property>
  <property fmtid="{D5CDD505-2E9C-101B-9397-08002B2CF9AE}" pid="130" name="x1ye=78">
    <vt:lpwstr>Heww+95mAEBfIHG8kuTzLhAl8emvURR7PAa5LQXeGMH0uoLx9ZdXkM+N/v+lG3PAtVsVLuCoR5k5px/g52HXoOsbuqrOZo755GyiycLDWF3DUp4sNEzh+y9mRJi/IBpwnmk1P7BUPg9APZsiQMqZMxBIeAb8UfZ7Baa/HsOFYsMoOZCKyUBPEuiKkHj4BNcWLbHcKMTiLoUJvYcQAN5msVA4V/vY1dS9lXRaZ7jvNeIH+2B3IdVzkVr7B1KD0fk</vt:lpwstr>
  </property>
  <property fmtid="{D5CDD505-2E9C-101B-9397-08002B2CF9AE}" pid="131" name="x1ye=79">
    <vt:lpwstr>LwPOGiApWQmrSUHgzQqx8+4dUSitXq8GDT1rj7ibLQPOjnDbyTBvBHnHAp1huYHpBT5E3o/pdTVC6+UVBvS974fMAGGsW2zKd1r6NG7EMbJVZliWylKLMnJYiVfUB6MRlL6p/DBY52k63MGjGsPq4Ym+IA/ymO1UJee03az6Wk+THM9NG7qN4fwJbA1r67bo6eQpVtwXr6w1ofiQ7ZaEb5iuHP3TsVx2AePl2Hlq2mAMmiE7hzwY+Njz5R68k2r</vt:lpwstr>
  </property>
  <property fmtid="{D5CDD505-2E9C-101B-9397-08002B2CF9AE}" pid="132" name="x1ye=8">
    <vt:lpwstr>9l5ndYP4neZex1y2NL8TuiBilE2AREoJ19c5KYw/WhVw/ZMN3ONQV0eAfu9LD1PqdWT4wQznV/Cx38/1I81Km6J9INOi775tzUcEX6ywOR7c24yT1e/mqPQtxKbQDkddd0R55TH5MarTiRfUTYoXw15fA/mjw1JiTcMPO4c8xn7hji1DfSpTFqH5L49jTcbx53OBnvcZg6PUSKsC4D63TampfnyU8am/yxU7Z9Om3xiVdjKQZAESv8eeceGqBbY</vt:lpwstr>
  </property>
  <property fmtid="{D5CDD505-2E9C-101B-9397-08002B2CF9AE}" pid="133" name="x1ye=80">
    <vt:lpwstr>4EXNFYyaEsI/hl3uOPVzYTNldvK8ocaIRbEAWjcN4nGg82SkbUjJNCVA0ekeAYWxktT1jqKb4TyulydEzYSTGcxbV0ZZGpPq+RSOURGhSFZSSESUGYnjejHZUfm8iThPuB5F7PYpj/GJ7xwcp5WnTCGokE4cps3rNNsxTG805HmN0KxH/BpYLMb8T36fxrvHwDtYath5uoVWhhWMK4QHt9OuE9pvV0w3p6AD8HbWbFkyd0f31mVeJtD5RNo1+Ql</vt:lpwstr>
  </property>
  <property fmtid="{D5CDD505-2E9C-101B-9397-08002B2CF9AE}" pid="134" name="x1ye=81">
    <vt:lpwstr>Yvj68UJPNF+TdTvy5tOdPUvH/om2whxo/AxUoFt7U5xIhglCd6pHYBGYVU/4jjEyofp37Ud7vfPa5qIpfe3z4Lf0eO44Us3TeG0L6w4Ctp+I4ByNTXyMcBfJt/5l0MxrTkNHruiGwSMIr4OyRzxqCKlNjZRVo1idsIICz2UHQ/FWpaxjT9/6lAf7VXXho3kzDT9yQHo/eg8agoaIhinLI+B551Vtv4WcTF6vjOXJpre6aMYc4Y6CTRFVzG/LDIN</vt:lpwstr>
  </property>
  <property fmtid="{D5CDD505-2E9C-101B-9397-08002B2CF9AE}" pid="135" name="x1ye=82">
    <vt:lpwstr>GrlQBAzx/BxoLCx5lA1hnw2824psFXJ6B9MK5PduW1g8ruLbZnbk5HorPYl0eYdQ5wH6Xbc5XtOkPztBbJmtulUTVDEr1raHVTqIaRT5LDc+FJftli9s41HvCFblDfHEYVPzh7WmCwF3OlwI+ejYYZ2NGWdePwgTqFt8sVtiQdfapJos24q8BcBd0SPpmAWYL1oHOftT2n54pcF3so1bq0dx+78cJtqcLXc8F2cjUzn09Xsh/IqtHE9q7sm/3f3</vt:lpwstr>
  </property>
  <property fmtid="{D5CDD505-2E9C-101B-9397-08002B2CF9AE}" pid="136" name="x1ye=83">
    <vt:lpwstr>P1jOY5pdEuLRuLPA/KpMvvVRGHLfRwbWAF55w54mG2JLViK6VljpyOXzh/0efmu79kz3CdNsH9n0ZuJcqBwIhTngFcoacZIqEIy5EohylEJ+VmpJUKIXXEE/hFRJNIA3zZ238vlLxzNz0o0cBAObomroTyXm9XkKU3ULdNQzOfBOJeg4BZpZqMpKc1X0PwxgaPY3Op5Hegd4SXcJ7bI5B0fmDMqYT5CLtut3jidnMnLq8p4iSzF4sO0djmG4CLc</vt:lpwstr>
  </property>
  <property fmtid="{D5CDD505-2E9C-101B-9397-08002B2CF9AE}" pid="137" name="x1ye=84">
    <vt:lpwstr>9pN/Ydv3bq65rFOm8R1PILkEO0JZ5C9Xk+kXn6rNWVTka+5RGFovtc4zdq3xVeUQf51DVo0ySRYLo6iJKJlP0QyzeZMwHNSGMrxQX3Xn1ApsLEo+D1nQCROlatELGORPPFstP+ccvTuhUwuTc+GahB+4fjNc+Pm79QCSntxPXs/C+dWtw7gOmTc+aI2rbUcNrTc299Kp/K1+pPFhu/80SpcvxixqHytyaRevw0dWaw89OoPiN/R2RwEfcIbUih0</vt:lpwstr>
  </property>
  <property fmtid="{D5CDD505-2E9C-101B-9397-08002B2CF9AE}" pid="138" name="x1ye=85">
    <vt:lpwstr>FHDYo6NRw/LUuKS0kpK53c4eUgnJH6W5+4nSEBfcLcTMB9DAhBZvNHL5byUMurxrnkSHA6bmYJhvaHPpHE1Tm9W3Q9b0Aa8eFpIcmPoROlw8rW1db74tgE9c4QTGlVtApA2Ygm5GDGwxqf6ypC81lOS7g/CZdJzWl2V2S8yNdJfcdE+XxmBNdRbRl1W7+RpUgTqxniI4Mwy8urWoWAVxx71c53zLgtSf9da3afwTIZx4Aj+tEnQZQ7V6V8gshFA</vt:lpwstr>
  </property>
  <property fmtid="{D5CDD505-2E9C-101B-9397-08002B2CF9AE}" pid="139" name="x1ye=86">
    <vt:lpwstr>5qVflNWL38lRiu6pkFCeZNbwkTBMEXVa7FCFjz8i9zfC9DciVLoC+A5MtC3iAN/hGVqurBkWRcW8wPYPxL01LMcGqvvNXrJ/sIPuRu/kA19cWAIIq+2Zms6PIXcIRM4j/kcCI2UG4o47I4vWs2OI67BplxTQRHxkB/3Sbs5eE0gNTMMSbD0genZ8+GC9wch5RrFBU7WZZEXcjfx/cJ0rwu9Cy11vEeW0x8PgEve630ly+b+pAZOvGW/EXGm0nXY</vt:lpwstr>
  </property>
  <property fmtid="{D5CDD505-2E9C-101B-9397-08002B2CF9AE}" pid="140" name="x1ye=87">
    <vt:lpwstr>y9DOfvNNkYnHu+1f1Aijq5N2JBxoo2cwB/bWcjBZdZnJFmVSr9gKkmB6XQ0HEFZrUtgNziEo6UJ6j6+tecHXIHJRPX5FsSSlWiE2id9xhGMNp35VEW++h6kSggQZkEbp3I/BanSyzIm5W6kaGaGRQue77ygEVp+paI0PwkRcp1zJLxkUSZVGFMBBk1UA15Iy6uOiJ8k6Uy/RwPAUjQHBPKcrF5ccQ9jRtNsi+Lz8wkeCp0Af8qqWIRO5AXcK+2A</vt:lpwstr>
  </property>
  <property fmtid="{D5CDD505-2E9C-101B-9397-08002B2CF9AE}" pid="141" name="x1ye=88">
    <vt:lpwstr>THOCPjtJlpFPYm1BiwoveVX/msKXzydX7SjUlJ4mgwt6eR8AONdCg81x8VO+D2Rpag2b+twu/H4JlXGlNmDbfDkuvAbT3oGpXbi6X5JZgstZlwlHKZTd2LOa56/442LjDzb8DZ+pNXINNw8LCDS5MCCO6Lv6FYJSkCciEyWedErRf2PEcXjNPYm8+4vEuMfV4jWz6FRdyH+9Y5Kwk8541gH2XHdUCMTqTo4bD1LD+e6vm26wQtd3RUCcU0ux+UD</vt:lpwstr>
  </property>
  <property fmtid="{D5CDD505-2E9C-101B-9397-08002B2CF9AE}" pid="142" name="x1ye=89">
    <vt:lpwstr>oGdzBXBI6JS+KpExR+bsdhygCSRska47WQ7U41ozy6BgxbJ4dVjxIcT2ROFqlDzUlek6S7HuvBwpFuTJ/P06EbF0VeT8Bd2Lbh2Hk8XtKq7H78LYxCUqD44Rb1SQwVvYDZ8uohComu6j2C/qTj2Ggrsm/qfX2UO+2GWhr5t9YAPxEWWEB7A2cNGGOBEaZqiCMaqiPmajQOIGETjuBHDjXlj5fNd4MeGb9Qs+vn3YT1KfhB2J1jNwhv6qhOUCTLm</vt:lpwstr>
  </property>
  <property fmtid="{D5CDD505-2E9C-101B-9397-08002B2CF9AE}" pid="143" name="x1ye=9">
    <vt:lpwstr>0zScLsWHLM+MX7HcfEc6UIzHFx/Iom2qs9zXl6WQRc8qREh2TDztSy9RbhTcqZnaVy08UM3JKJ03lUYHk0FAnKP7md9/qmcM9SlmudN2A3JFR5Ygt34p3wfvet70h3GV2LpPTubc0q5kSTJUVJ/yRDVFB9T7MLnQEwgAXeJ6GIGjPSSWR/gJDJxDazzkHmpM5dIa+ltTjKuIYixDzIxriJsNmfXyL+0knX3wbPgCq8CUrklrXEH+Tkf0oJPoFUZ</vt:lpwstr>
  </property>
  <property fmtid="{D5CDD505-2E9C-101B-9397-08002B2CF9AE}" pid="144" name="x1ye=90">
    <vt:lpwstr>AYAb4ZctsDzoCmPLem5Cp5wc9LXzbG/ka9JA9sPp8Hg+38jYI+WFGHyc8Y3IqGJQBEYbKNLOPu8YsHCXXy6ZKdVX7ICKw4wXfRod5AYw8OnabJ04XEE0cZvwdSHLXoPF/fbxJT0hi2QbfgHGusTxNvN8QmsqEnImRgazTR8GlbRAuUX+rLgXJ6PfqK1SvleylqDkbrSvIpwqQoaNahA9d80Lq24Tl5cGwMP9TvA+qo3pWEeScdNCiDhAWZqYM8U</vt:lpwstr>
  </property>
  <property fmtid="{D5CDD505-2E9C-101B-9397-08002B2CF9AE}" pid="145" name="x1ye=91">
    <vt:lpwstr>RGB+WGJaMVKmbxdcwqEEMtIN/Cnic+Bhm76Vdv0S+6vLyPjg1sfi5bV3/GNJJXddDjTow3/t44NmPoRclEieW36xagsT6RjY6MFXt2RDvKBtPq/K0GHTYVz6W69J0BJP4ZkRsgkP2ogG/c9xGAu/eQoU78PmyjwuodXBisKpKnk9/0lbARLgz99vgLzpFy9Fy7BgFgCF+YonpXZRQI9ilC5eWi31Gefaj6BnOrmYCrvKIbsVNRSx4xMJNi5FkvR</vt:lpwstr>
  </property>
  <property fmtid="{D5CDD505-2E9C-101B-9397-08002B2CF9AE}" pid="146" name="x1ye=92">
    <vt:lpwstr>cP/S+hmC5Yd6UEiY53WxMQT7jiJ0P1x2fo+JBpQ8mhoiRD1tGukNZwP+qdvAAVVN373xgvMH48zo207G5gz4THRnaJPc/mSkNWdsxleYT/5jkuW2sMZEOyHYPGA61c7+u2uFfi6l0lH5xspvMOTXXxd5AqIT7+TMl5YeTf0Y98SoMe3pbnuZLH35dUQv/umI9wNb+3wo6pf+6sqZHhzhJbwrSPXjJnFj6Yji9+/8AahU5kf5G2pt2Q8xzrKH4hT</vt:lpwstr>
  </property>
  <property fmtid="{D5CDD505-2E9C-101B-9397-08002B2CF9AE}" pid="147" name="x1ye=93">
    <vt:lpwstr>qqQpcTallYXZD+0lRWmwkNxK8sJR9x/of9+lpPiLfw1wko55KDSrzWKkVIn7q8W4L7MWzZ+6l3jvE7EKrklhbi+BroOz+2lBXhjD34ddwyHG6aqTr7taDrmr19ApVQ1nap7K0xSJGnWUeiUcCVxExQlnSbJ5yukAJXzInrt9ChjuW9px9XbEAvpn1RU/thY+vOTrw9QGSILaVbAvg1W+/IEYcVaU4n9yAEqGlwwHoMGF7jqhPuURiC6BeBjGla+</vt:lpwstr>
  </property>
  <property fmtid="{D5CDD505-2E9C-101B-9397-08002B2CF9AE}" pid="148" name="x1ye=94">
    <vt:lpwstr>YvPAFQGH5oQeW6fOZ4CkziQUmkEecnDBGxx2IZpTSDvLihz2MD/fPXjNG45R4ouEQy9Fcz23dWAdZTltyFbRCLEQQcx4G29y82Y8T+JrSJc1DbtihQYaWcPTMMYu2obFugOTkRxkrfCSXB4TLjUtfkzlEnGaiKft2QEyaFC++U2aMSVmsXU884kk01nBaS7+OI5uOQk0R/znL6oPZ4IB3FdbxZ7chan79PIY3P7BZv8K2ydgHlNPns9/NURI6P1</vt:lpwstr>
  </property>
  <property fmtid="{D5CDD505-2E9C-101B-9397-08002B2CF9AE}" pid="149" name="x1ye=95">
    <vt:lpwstr>AM3kIQGUAhWreDmBz8uASxg/vdulC2yMJZc7lhRMPpDYb87W1g9DbwFadOpbt4FyKVLroikcc31vx4AZvsdq8X23w6DXGzeaAhHkZD0miUN7En16Njp6X/FfpsiX2IlcWDGBJafwI3ALTHN1Kb5CEe9NMHJpxvcnk1Glcy0kLsqljt3JXYuoGGH/i5xva+s2IUx8NeIS6PaBorivFpcNw9wAKJzeeOzZ2bEa0gPoIuvsfMaEOQ7BT8Swruzu33f</vt:lpwstr>
  </property>
  <property fmtid="{D5CDD505-2E9C-101B-9397-08002B2CF9AE}" pid="150" name="x1ye=96">
    <vt:lpwstr>ZsW3Y/UKZa5SsbuzBQyP4Mpp7s4dYj81Wjs97Lfe9ra/exUE9dfwP9P2vY7+8HLU9CCxrz1h7t/6KMSinv3iCc1PnskBRt04GzTHt8lPqBEl0KBraWdurY0GW6tGpxXNFvDn1J1ZOL3bEIX7pMe8jPjArtqQvam4oUoak/kDee8EY8O7C0snYGTuPps+e8Dazx491pxXQS3wdZIbvKjLzeyhYGSVnIEXpB2rzgPxwxvjNRgM6qnL1Q0m65sw3Fd</vt:lpwstr>
  </property>
  <property fmtid="{D5CDD505-2E9C-101B-9397-08002B2CF9AE}" pid="151" name="x1ye=97">
    <vt:lpwstr>Y+q1wPxtP0a7P6N2b5mVTAk0Bs9g98PxWE3LXSfLAhprMokm3bGWR96Rj55GuQCLiYpg0LkLFhqv1RrsfNfUl8JER4Be8eAwps5LtosE/urfLXvgaOmCmUE5ay6xWi5rEijUMaDFbdp9q38BKpY70Jp5EhBqc1npR63kdEqueCsta4c4ic1hRzkoi/2ulyQP1U1LVp5aT5RRoTd6m6GFtTo1t3NykDz+akawyG9w2tGKE65cNlJY/5Rl7vrWLzk</vt:lpwstr>
  </property>
  <property fmtid="{D5CDD505-2E9C-101B-9397-08002B2CF9AE}" pid="152" name="x1ye=98">
    <vt:lpwstr>9hp2S4eBOf/9KBsQhOhbQtZY31SQZxdGFbVPjxSmEBjWRikoNxP9jzJ47raB2PVxxizVILnbGUYPqgTyvp5nksSuNrHHSlx1v01nIhOwfsaot6Fduts86r15kyy5nTDRhM7tGwY3eDyzmPgkdRwFLBOiXqLJtkJHLWKkoFRRH4ldGp057eTSyKeVUvsQxwMF3yWVm77WvAo8Tzsy9iJH6WJ1sURvPx75lHFYc63yhu48EHdTEZqMCSye+JPZf4i</vt:lpwstr>
  </property>
  <property fmtid="{D5CDD505-2E9C-101B-9397-08002B2CF9AE}" pid="153" name="x1ye=99">
    <vt:lpwstr>DhidytirPEtBmD54s1jf0wjutK8ozUhdXQk7uchDPtKVRFdQ5jF1nZMRihNI4o1Xn2GdqCFb61+vUTIhm1GtoHUT/urMTY8YWaRQXXSxNhQqZhcabzMl0K8x7IIZp+BnxozBWm8sLM36dSJfuEHV65MB5Ywy/sEBWQ0Gow1EpqSBDlG8nGnWVpfLAHL1FxMDpI9CAm3G/AYPghO6ONq+1OqYi/OHpzcT/oX9BA5jL0wD0Ls+2i3bXQe/X91HLLa</vt:lpwstr>
  </property>
</Properties>
</file>